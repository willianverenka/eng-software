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2101E2" w:rsidRDefault="002101E2" w14:paraId="672A6659" wp14:textId="77777777">
      <w:pPr>
        <w:pStyle w:val="Corpodetexto"/>
      </w:pPr>
    </w:p>
    <w:p xmlns:wp14="http://schemas.microsoft.com/office/word/2010/wordml" w:rsidR="002101E2" w:rsidRDefault="002101E2" w14:paraId="0A37501D" wp14:textId="77777777">
      <w:pPr>
        <w:jc w:val="center"/>
        <w:rPr>
          <w:sz w:val="40"/>
          <w:lang w:val="pt-BR"/>
        </w:rPr>
      </w:pPr>
    </w:p>
    <w:p xmlns:wp14="http://schemas.microsoft.com/office/word/2010/wordml" w:rsidR="002101E2" w:rsidRDefault="002101E2" w14:paraId="5DAB6C7B" wp14:textId="77777777">
      <w:pPr>
        <w:jc w:val="center"/>
        <w:rPr>
          <w:sz w:val="40"/>
          <w:lang w:val="pt-BR"/>
        </w:rPr>
      </w:pPr>
    </w:p>
    <w:p xmlns:wp14="http://schemas.microsoft.com/office/word/2010/wordml" w:rsidR="002101E2" w:rsidRDefault="002101E2" w14:paraId="02EB378F" wp14:textId="77777777">
      <w:pPr>
        <w:jc w:val="center"/>
        <w:rPr>
          <w:sz w:val="40"/>
          <w:lang w:val="pt-BR"/>
        </w:rPr>
      </w:pPr>
    </w:p>
    <w:p xmlns:wp14="http://schemas.microsoft.com/office/word/2010/wordml" w:rsidRPr="00977849" w:rsidR="003474F5" w:rsidP="003474F5" w:rsidRDefault="003474F5" w14:paraId="6A05A809" wp14:textId="77777777">
      <w:pPr>
        <w:jc w:val="center"/>
        <w:rPr>
          <w:sz w:val="40"/>
          <w:lang w:val="pt-BR"/>
        </w:rPr>
      </w:pPr>
    </w:p>
    <w:p xmlns:wp14="http://schemas.microsoft.com/office/word/2010/wordml" w:rsidR="003474F5" w:rsidP="003474F5" w:rsidRDefault="003474F5" w14:paraId="5A39BBE3" wp14:textId="77777777">
      <w:pPr>
        <w:pStyle w:val="Corpodetexto"/>
      </w:pPr>
    </w:p>
    <w:p xmlns:wp14="http://schemas.microsoft.com/office/word/2010/wordml" w:rsidRPr="00F254E7" w:rsidR="003474F5" w:rsidP="003474F5" w:rsidRDefault="005E3B01" w14:paraId="1B03BAF8" wp14:textId="77777777">
      <w:pPr>
        <w:jc w:val="center"/>
        <w:rPr>
          <w:rFonts w:ascii="Arial" w:hAnsi="Arial" w:cs="Arial"/>
          <w:b/>
          <w:sz w:val="44"/>
          <w:szCs w:val="44"/>
          <w:lang w:val="pt-BR"/>
        </w:rPr>
      </w:pPr>
      <w:r>
        <w:rPr>
          <w:rFonts w:ascii="Arial" w:hAnsi="Arial" w:cs="Arial"/>
          <w:b/>
          <w:sz w:val="44"/>
          <w:szCs w:val="44"/>
          <w:lang w:val="pt-BR"/>
        </w:rPr>
        <w:t>MedSystem</w:t>
      </w:r>
    </w:p>
    <w:p xmlns:wp14="http://schemas.microsoft.com/office/word/2010/wordml" w:rsidRPr="00F254E7" w:rsidR="00342E76" w:rsidP="003474F5" w:rsidRDefault="00342E76" w14:paraId="41C8F396" wp14:textId="77777777">
      <w:pPr>
        <w:jc w:val="center"/>
        <w:rPr>
          <w:rFonts w:ascii="Arial" w:hAnsi="Arial" w:cs="Arial"/>
          <w:b/>
          <w:sz w:val="44"/>
          <w:szCs w:val="44"/>
          <w:lang w:val="pt-BR"/>
        </w:rPr>
      </w:pPr>
    </w:p>
    <w:p xmlns:wp14="http://schemas.microsoft.com/office/word/2010/wordml" w:rsidRPr="00F254E7" w:rsidR="003474F5" w:rsidP="003474F5" w:rsidRDefault="003474F5" w14:paraId="72A3D3EC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Pr="00F254E7" w:rsidR="003474F5" w:rsidP="003474F5" w:rsidRDefault="003474F5" w14:paraId="0D0B940D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Pr="00F254E7" w:rsidR="003474F5" w:rsidP="003474F5" w:rsidRDefault="003474F5" w14:paraId="0E27B00A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Pr="00F254E7" w:rsidR="003474F5" w:rsidP="003474F5" w:rsidRDefault="003474F5" w14:paraId="60061E4C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Pr="00F254E7" w:rsidR="003474F5" w:rsidP="00C031A9" w:rsidRDefault="001248B7" w14:paraId="2BD63D88" wp14:textId="77777777">
      <w:pPr>
        <w:jc w:val="center"/>
        <w:rPr>
          <w:rFonts w:ascii="Arial" w:hAnsi="Arial" w:cs="Arial"/>
          <w:lang w:val="pt-BR"/>
        </w:rPr>
      </w:pPr>
      <w:r w:rsidRPr="00F254E7">
        <w:rPr>
          <w:rFonts w:ascii="Arial" w:hAnsi="Arial" w:cs="Arial"/>
          <w:b/>
          <w:sz w:val="44"/>
          <w:szCs w:val="44"/>
          <w:lang w:val="pt-BR"/>
        </w:rPr>
        <w:t xml:space="preserve">Design </w:t>
      </w:r>
      <w:r w:rsidRPr="00F254E7" w:rsidR="00C83F97">
        <w:rPr>
          <w:rFonts w:ascii="Arial" w:hAnsi="Arial" w:cs="Arial"/>
          <w:b/>
          <w:sz w:val="44"/>
          <w:szCs w:val="44"/>
          <w:lang w:val="pt-BR"/>
        </w:rPr>
        <w:t xml:space="preserve">de </w:t>
      </w:r>
      <w:r w:rsidRPr="00F254E7" w:rsidR="00352F47">
        <w:rPr>
          <w:rFonts w:ascii="Arial" w:hAnsi="Arial" w:cs="Arial"/>
          <w:b/>
          <w:sz w:val="44"/>
          <w:szCs w:val="44"/>
          <w:lang w:val="pt-BR"/>
        </w:rPr>
        <w:t>S</w:t>
      </w:r>
      <w:r w:rsidRPr="00F254E7" w:rsidR="00C83F97">
        <w:rPr>
          <w:rFonts w:ascii="Arial" w:hAnsi="Arial" w:cs="Arial"/>
          <w:b/>
          <w:sz w:val="44"/>
          <w:szCs w:val="44"/>
          <w:lang w:val="pt-BR"/>
        </w:rPr>
        <w:t>erviços</w:t>
      </w:r>
    </w:p>
    <w:tbl>
      <w:tblPr>
        <w:tblpPr w:leftFromText="181" w:rightFromText="181" w:tblpXSpec="center" w:tblpYSpec="bottom"/>
        <w:tblOverlap w:val="never"/>
        <w:tblW w:w="90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57"/>
        <w:gridCol w:w="3300"/>
      </w:tblGrid>
      <w:tr xmlns:wp14="http://schemas.microsoft.com/office/word/2010/wordml" w:rsidRPr="00F254E7" w:rsidR="003474F5" w:rsidTr="6951696A" w14:paraId="3BCA55A6" wp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757" w:type="dxa"/>
            <w:tcBorders>
              <w:bottom w:val="single" w:color="auto" w:sz="4" w:space="0"/>
            </w:tcBorders>
            <w:tcMar/>
          </w:tcPr>
          <w:p w:rsidRPr="00F254E7" w:rsidR="003474F5" w:rsidP="007E2C5A" w:rsidRDefault="003474F5" w14:paraId="10C9535E" wp14:textId="77777777">
            <w:pPr/>
            <w:r w:rsidRPr="6951696A" w:rsidR="003474F5">
              <w:rPr>
                <w:rFonts w:ascii="Arial" w:hAnsi="Arial" w:cs="Arial"/>
                <w:lang w:val="pt-BR"/>
              </w:rPr>
              <w:t xml:space="preserve">Autores: </w:t>
            </w:r>
          </w:p>
          <w:p w:rsidR="731E22F5" w:rsidRDefault="731E22F5" w14:paraId="599ADBA7" w14:textId="45CEB8D3">
            <w:r w:rsidRPr="6951696A" w:rsidR="731E22F5">
              <w:rPr>
                <w:rFonts w:ascii="Arial" w:hAnsi="Arial" w:cs="Arial"/>
                <w:lang w:val="pt-BR"/>
              </w:rPr>
              <w:t>Gabriel Lovato Camilo de Campos</w:t>
            </w:r>
          </w:p>
          <w:p w:rsidR="5F07B297" w:rsidRDefault="5F07B297" w14:paraId="4771E242" w14:textId="1110BDEE">
            <w:r w:rsidRPr="6951696A" w:rsidR="5F07B297">
              <w:rPr>
                <w:rFonts w:ascii="Arial" w:hAnsi="Arial" w:cs="Arial"/>
                <w:lang w:val="pt-BR"/>
              </w:rPr>
              <w:t>T</w:t>
            </w:r>
            <w:r w:rsidRPr="6951696A" w:rsidR="5F07B297">
              <w:rPr>
                <w:rFonts w:ascii="Arial" w:hAnsi="Arial" w:cs="Arial"/>
                <w:lang w:val="pt-BR"/>
              </w:rPr>
              <w:t>h</w:t>
            </w:r>
            <w:r w:rsidRPr="6951696A" w:rsidR="5F07B297">
              <w:rPr>
                <w:rFonts w:ascii="Arial" w:hAnsi="Arial" w:cs="Arial"/>
                <w:lang w:val="pt-BR"/>
              </w:rPr>
              <w:t>e</w:t>
            </w:r>
            <w:r w:rsidRPr="6951696A" w:rsidR="5F07B297">
              <w:rPr>
                <w:rFonts w:ascii="Arial" w:hAnsi="Arial" w:cs="Arial"/>
                <w:lang w:val="pt-BR"/>
              </w:rPr>
              <w:t>o</w:t>
            </w:r>
            <w:r w:rsidRPr="6951696A" w:rsidR="5F07B297">
              <w:rPr>
                <w:rFonts w:ascii="Arial" w:hAnsi="Arial" w:cs="Arial"/>
                <w:lang w:val="pt-BR"/>
              </w:rPr>
              <w:t xml:space="preserve"> </w:t>
            </w:r>
            <w:r w:rsidRPr="6951696A" w:rsidR="5F07B297">
              <w:rPr>
                <w:rFonts w:ascii="Arial" w:hAnsi="Arial" w:cs="Arial"/>
                <w:lang w:val="pt-BR"/>
              </w:rPr>
              <w:t>Zago Zimmermann</w:t>
            </w:r>
          </w:p>
          <w:p w:rsidR="5F07B297" w:rsidRDefault="5F07B297" w14:paraId="014C8A18" w14:textId="06BEDCFC">
            <w:r w:rsidRPr="6951696A" w:rsidR="5F07B297">
              <w:rPr>
                <w:rFonts w:ascii="Arial" w:hAnsi="Arial" w:cs="Arial"/>
                <w:lang w:val="pt-BR"/>
              </w:rPr>
              <w:t>João Vitor Sitta Giopatto</w:t>
            </w:r>
          </w:p>
          <w:p w:rsidR="5F07B297" w:rsidRDefault="5F07B297" w14:paraId="6A40D932" w14:textId="55CC76DD">
            <w:r w:rsidRPr="6951696A" w:rsidR="5F07B297">
              <w:rPr>
                <w:rFonts w:ascii="Arial" w:hAnsi="Arial" w:cs="Arial"/>
                <w:lang w:val="pt-BR"/>
              </w:rPr>
              <w:t xml:space="preserve">Willian Verenka </w:t>
            </w:r>
            <w:r w:rsidRPr="6951696A" w:rsidR="5F07B297">
              <w:rPr>
                <w:rFonts w:ascii="Arial" w:hAnsi="Arial" w:cs="Arial"/>
                <w:lang w:val="pt-BR"/>
              </w:rPr>
              <w:t>O</w:t>
            </w:r>
            <w:r w:rsidRPr="6951696A" w:rsidR="5F07B297">
              <w:rPr>
                <w:rFonts w:ascii="Arial" w:hAnsi="Arial" w:cs="Arial"/>
                <w:lang w:val="pt-BR"/>
              </w:rPr>
              <w:t>l</w:t>
            </w:r>
            <w:r w:rsidRPr="6951696A" w:rsidR="5F07B297">
              <w:rPr>
                <w:rFonts w:ascii="Arial" w:hAnsi="Arial" w:cs="Arial"/>
                <w:lang w:val="pt-BR"/>
              </w:rPr>
              <w:t>i</w:t>
            </w:r>
            <w:r w:rsidRPr="6951696A" w:rsidR="5F07B297">
              <w:rPr>
                <w:rFonts w:ascii="Arial" w:hAnsi="Arial" w:cs="Arial"/>
                <w:lang w:val="pt-BR"/>
              </w:rPr>
              <w:t>v</w:t>
            </w:r>
            <w:r w:rsidRPr="6951696A" w:rsidR="5F07B297">
              <w:rPr>
                <w:rFonts w:ascii="Arial" w:hAnsi="Arial" w:cs="Arial"/>
                <w:lang w:val="pt-BR"/>
              </w:rPr>
              <w:t>e</w:t>
            </w:r>
            <w:r w:rsidRPr="6951696A" w:rsidR="5F07B297">
              <w:rPr>
                <w:rFonts w:ascii="Arial" w:hAnsi="Arial" w:cs="Arial"/>
                <w:lang w:val="pt-BR"/>
              </w:rPr>
              <w:t>i</w:t>
            </w:r>
            <w:r w:rsidRPr="6951696A" w:rsidR="5F07B297">
              <w:rPr>
                <w:rFonts w:ascii="Arial" w:hAnsi="Arial" w:cs="Arial"/>
                <w:lang w:val="pt-BR"/>
              </w:rPr>
              <w:t>r</w:t>
            </w:r>
            <w:r w:rsidRPr="6951696A" w:rsidR="5F07B297">
              <w:rPr>
                <w:rFonts w:ascii="Arial" w:hAnsi="Arial" w:cs="Arial"/>
                <w:lang w:val="pt-BR"/>
              </w:rPr>
              <w:t>a</w:t>
            </w:r>
            <w:r w:rsidRPr="6951696A" w:rsidR="5F07B297">
              <w:rPr>
                <w:rFonts w:ascii="Arial" w:hAnsi="Arial" w:cs="Arial"/>
                <w:lang w:val="pt-BR"/>
              </w:rPr>
              <w:t xml:space="preserve"> </w:t>
            </w:r>
            <w:r w:rsidRPr="6951696A" w:rsidR="5F07B297">
              <w:rPr>
                <w:rFonts w:ascii="Arial" w:hAnsi="Arial" w:cs="Arial"/>
                <w:lang w:val="pt-BR"/>
              </w:rPr>
              <w:t>S</w:t>
            </w:r>
            <w:r w:rsidRPr="6951696A" w:rsidR="5F07B297">
              <w:rPr>
                <w:rFonts w:ascii="Arial" w:hAnsi="Arial" w:cs="Arial"/>
                <w:lang w:val="pt-BR"/>
              </w:rPr>
              <w:t>i</w:t>
            </w:r>
            <w:r w:rsidRPr="6951696A" w:rsidR="5F07B297">
              <w:rPr>
                <w:rFonts w:ascii="Arial" w:hAnsi="Arial" w:cs="Arial"/>
                <w:lang w:val="pt-BR"/>
              </w:rPr>
              <w:t>l</w:t>
            </w:r>
            <w:r w:rsidRPr="6951696A" w:rsidR="5F07B297">
              <w:rPr>
                <w:rFonts w:ascii="Arial" w:hAnsi="Arial" w:cs="Arial"/>
                <w:lang w:val="pt-BR"/>
              </w:rPr>
              <w:t>v</w:t>
            </w:r>
            <w:r w:rsidRPr="6951696A" w:rsidR="5F07B297">
              <w:rPr>
                <w:rFonts w:ascii="Arial" w:hAnsi="Arial" w:cs="Arial"/>
                <w:lang w:val="pt-BR"/>
              </w:rPr>
              <w:t>a</w:t>
            </w:r>
          </w:p>
          <w:p w:rsidR="5F07B297" w:rsidRDefault="5F07B297" w14:paraId="73F436F7" w14:textId="5129338C">
            <w:r w:rsidRPr="6951696A" w:rsidR="5F07B297">
              <w:rPr>
                <w:rFonts w:ascii="Arial" w:hAnsi="Arial" w:cs="Arial"/>
                <w:lang w:val="pt-BR"/>
              </w:rPr>
              <w:t xml:space="preserve">João </w:t>
            </w:r>
            <w:r w:rsidRPr="6951696A" w:rsidR="5F07B297">
              <w:rPr>
                <w:rFonts w:ascii="Arial" w:hAnsi="Arial" w:cs="Arial"/>
                <w:lang w:val="pt-BR"/>
              </w:rPr>
              <w:t>Gulherme</w:t>
            </w:r>
            <w:r w:rsidRPr="6951696A" w:rsidR="5F07B297">
              <w:rPr>
                <w:rFonts w:ascii="Arial" w:hAnsi="Arial" w:cs="Arial"/>
                <w:lang w:val="pt-BR"/>
              </w:rPr>
              <w:t xml:space="preserve"> Rogante</w:t>
            </w:r>
          </w:p>
          <w:p w:rsidRPr="00F254E7" w:rsidR="003474F5" w:rsidP="00F946CF" w:rsidRDefault="003474F5" w14:paraId="44EAFD9C" wp14:textId="77777777">
            <w:pPr>
              <w:rPr>
                <w:rFonts w:ascii="Arial" w:hAnsi="Arial" w:cs="Arial"/>
                <w:sz w:val="28"/>
                <w:lang w:val="pt-BR"/>
              </w:rPr>
            </w:pPr>
          </w:p>
        </w:tc>
        <w:tc>
          <w:tcPr>
            <w:tcW w:w="3300" w:type="dxa"/>
            <w:tcBorders>
              <w:bottom w:val="single" w:color="auto" w:sz="4" w:space="0"/>
            </w:tcBorders>
            <w:tcMar/>
          </w:tcPr>
          <w:p w:rsidRPr="00F254E7" w:rsidR="003474F5" w:rsidP="007E2C5A" w:rsidRDefault="003474F5" w14:paraId="63431725" wp14:textId="77777777">
            <w:pPr>
              <w:rPr>
                <w:rFonts w:ascii="Arial" w:hAnsi="Arial" w:cs="Arial"/>
              </w:rPr>
            </w:pPr>
            <w:r w:rsidRPr="00F254E7">
              <w:rPr>
                <w:rFonts w:ascii="Arial" w:hAnsi="Arial" w:cs="Arial"/>
                <w:lang w:val="pt-BR"/>
              </w:rPr>
              <w:t>Data de emissão</w:t>
            </w:r>
            <w:r w:rsidRPr="00F254E7">
              <w:rPr>
                <w:rFonts w:ascii="Arial" w:hAnsi="Arial" w:cs="Arial"/>
              </w:rPr>
              <w:t>:</w:t>
            </w:r>
          </w:p>
          <w:p w:rsidRPr="00F254E7" w:rsidR="003474F5" w:rsidP="00F946CF" w:rsidRDefault="003474F5" w14:paraId="4B94D5A5" wp14:textId="77777777">
            <w:pPr>
              <w:jc w:val="right"/>
              <w:rPr>
                <w:rFonts w:ascii="Arial" w:hAnsi="Arial" w:cs="Arial"/>
                <w:sz w:val="28"/>
                <w:lang w:val="pt-BR"/>
              </w:rPr>
            </w:pPr>
          </w:p>
        </w:tc>
      </w:tr>
      <w:tr xmlns:wp14="http://schemas.microsoft.com/office/word/2010/wordml" w:rsidRPr="00F254E7" w:rsidR="003474F5" w:rsidTr="6951696A" w14:paraId="0C1EFF70" wp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757" w:type="dxa"/>
            <w:tcBorders>
              <w:bottom w:val="single" w:color="auto" w:sz="4" w:space="0"/>
            </w:tcBorders>
            <w:tcMar/>
          </w:tcPr>
          <w:p w:rsidRPr="00F254E7" w:rsidR="003474F5" w:rsidP="007E2C5A" w:rsidRDefault="003474F5" w14:paraId="63B41FB3" wp14:textId="77777777">
            <w:pPr>
              <w:rPr>
                <w:rFonts w:ascii="Arial" w:hAnsi="Arial" w:cs="Arial"/>
                <w:lang w:val="pt-BR"/>
              </w:rPr>
            </w:pPr>
            <w:r w:rsidRPr="00F254E7">
              <w:rPr>
                <w:rFonts w:ascii="Arial" w:hAnsi="Arial" w:cs="Arial"/>
                <w:lang w:val="pt-BR"/>
              </w:rPr>
              <w:t>Revisor:</w:t>
            </w:r>
          </w:p>
        </w:tc>
        <w:tc>
          <w:tcPr>
            <w:tcW w:w="3300" w:type="dxa"/>
            <w:tcBorders>
              <w:bottom w:val="single" w:color="auto" w:sz="4" w:space="0"/>
            </w:tcBorders>
            <w:tcMar/>
          </w:tcPr>
          <w:p w:rsidRPr="00F254E7" w:rsidR="003474F5" w:rsidP="007E2C5A" w:rsidRDefault="003474F5" w14:paraId="02CE6423" wp14:textId="77777777">
            <w:pPr>
              <w:rPr>
                <w:rFonts w:ascii="Arial" w:hAnsi="Arial" w:cs="Arial"/>
                <w:lang w:val="pt-BR"/>
              </w:rPr>
            </w:pPr>
            <w:r w:rsidRPr="00F254E7">
              <w:rPr>
                <w:rFonts w:ascii="Arial" w:hAnsi="Arial" w:cs="Arial"/>
                <w:lang w:val="pt-BR"/>
              </w:rPr>
              <w:t>Data de revisão</w:t>
            </w:r>
          </w:p>
          <w:p w:rsidRPr="00F254E7" w:rsidR="003474F5" w:rsidP="007E2C5A" w:rsidRDefault="003474F5" w14:paraId="3DEEC669" wp14:textId="77777777">
            <w:pPr>
              <w:jc w:val="right"/>
              <w:rPr>
                <w:rFonts w:ascii="Arial" w:hAnsi="Arial" w:cs="Arial"/>
                <w:sz w:val="28"/>
                <w:lang w:val="pt-BR"/>
              </w:rPr>
            </w:pPr>
          </w:p>
        </w:tc>
      </w:tr>
    </w:tbl>
    <w:p xmlns:wp14="http://schemas.microsoft.com/office/word/2010/wordml" w:rsidRPr="00F254E7" w:rsidR="003474F5" w:rsidP="00A64566" w:rsidRDefault="003474F5" w14:paraId="3656B9AB" wp14:textId="77777777">
      <w:pPr>
        <w:jc w:val="center"/>
        <w:rPr>
          <w:rFonts w:ascii="Arial" w:hAnsi="Arial" w:cs="Arial"/>
        </w:rPr>
      </w:pPr>
      <w:r w:rsidRPr="00F254E7">
        <w:rPr>
          <w:rFonts w:ascii="Arial" w:hAnsi="Arial" w:cs="Arial"/>
          <w:b/>
          <w:lang w:val="pt-BR"/>
        </w:rPr>
        <w:br w:type="page"/>
      </w:r>
    </w:p>
    <w:p xmlns:wp14="http://schemas.microsoft.com/office/word/2010/wordml" w:rsidRPr="00F254E7" w:rsidR="003474F5" w:rsidP="003474F5" w:rsidRDefault="003474F5" w14:paraId="6EC93065" wp14:textId="77777777">
      <w:pPr>
        <w:pStyle w:val="Ttulo"/>
      </w:pPr>
      <w:r w:rsidRPr="00F254E7">
        <w:t>Índice</w:t>
      </w:r>
    </w:p>
    <w:bookmarkStart w:name="_Toc21438786" w:id="0"/>
    <w:bookmarkStart w:name="_Toc62011096" w:id="1"/>
    <w:bookmarkStart w:name="_Toc63572863" w:id="2"/>
    <w:bookmarkStart w:name="_Toc63573018" w:id="3"/>
    <w:bookmarkStart w:name="_Toc63573143" w:id="4"/>
    <w:bookmarkStart w:name="_Toc73417534" w:id="5"/>
    <w:bookmarkStart w:name="_Toc73763533" w:id="6"/>
    <w:bookmarkStart w:name="_Toc78689615" w:id="7"/>
    <w:p xmlns:wp14="http://schemas.microsoft.com/office/word/2010/wordml" w:rsidRPr="00932F30" w:rsidR="009B3C7D" w:rsidRDefault="003474F5" w14:paraId="479DB737" wp14:textId="77777777">
      <w:pPr>
        <w:pStyle w:val="Sumrio1"/>
        <w:tabs>
          <w:tab w:val="left" w:pos="480"/>
          <w:tab w:val="right" w:leader="dot" w:pos="9061"/>
        </w:tabs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</w:pPr>
      <w:r w:rsidRPr="00F254E7">
        <w:rPr>
          <w:rFonts w:ascii="Arial" w:hAnsi="Arial" w:cs="Arial"/>
        </w:rPr>
        <w:fldChar w:fldCharType="begin"/>
      </w:r>
      <w:r w:rsidRPr="00F254E7">
        <w:rPr>
          <w:rFonts w:ascii="Arial" w:hAnsi="Arial" w:cs="Arial"/>
          <w:lang w:val="pt-BR"/>
        </w:rPr>
        <w:instrText xml:space="preserve"> TOC \o "1-3" \u </w:instrText>
      </w:r>
      <w:r w:rsidRPr="00F254E7">
        <w:rPr>
          <w:rFonts w:ascii="Arial" w:hAnsi="Arial" w:cs="Arial"/>
        </w:rPr>
        <w:fldChar w:fldCharType="separate"/>
      </w:r>
      <w:r w:rsidRPr="00D3695B" w:rsidR="009B3C7D">
        <w:rPr>
          <w:rFonts w:ascii="Arial" w:hAnsi="Arial" w:cs="Arial"/>
          <w:noProof/>
        </w:rPr>
        <w:t>1</w:t>
      </w:r>
      <w:r w:rsidRPr="00932F30" w:rsidR="009B3C7D"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  <w:tab/>
      </w:r>
      <w:r w:rsidRPr="00D3695B" w:rsidR="009B3C7D">
        <w:rPr>
          <w:rFonts w:ascii="Arial" w:hAnsi="Arial" w:cs="Arial"/>
          <w:noProof/>
        </w:rPr>
        <w:t>Objetivo do Documento</w:t>
      </w:r>
      <w:r w:rsidR="009B3C7D">
        <w:rPr>
          <w:noProof/>
        </w:rPr>
        <w:tab/>
      </w:r>
      <w:r w:rsidR="009B3C7D">
        <w:rPr>
          <w:noProof/>
        </w:rPr>
        <w:fldChar w:fldCharType="begin"/>
      </w:r>
      <w:r w:rsidR="009B3C7D">
        <w:rPr>
          <w:noProof/>
        </w:rPr>
        <w:instrText xml:space="preserve"> PAGEREF _Toc226973004 \h </w:instrText>
      </w:r>
      <w:r w:rsidR="009B3C7D">
        <w:rPr>
          <w:noProof/>
        </w:rPr>
      </w:r>
      <w:r w:rsidR="009B3C7D">
        <w:rPr>
          <w:noProof/>
        </w:rPr>
        <w:fldChar w:fldCharType="separate"/>
      </w:r>
      <w:r w:rsidR="009B3C7D">
        <w:rPr>
          <w:noProof/>
        </w:rPr>
        <w:t>3</w:t>
      </w:r>
      <w:r w:rsidR="009B3C7D">
        <w:rPr>
          <w:noProof/>
        </w:rPr>
        <w:fldChar w:fldCharType="end"/>
      </w:r>
    </w:p>
    <w:p xmlns:wp14="http://schemas.microsoft.com/office/word/2010/wordml" w:rsidRPr="00932F30" w:rsidR="009B3C7D" w:rsidRDefault="009B3C7D" w14:paraId="7A387F29" wp14:textId="77777777">
      <w:pPr>
        <w:pStyle w:val="Sumrio1"/>
        <w:tabs>
          <w:tab w:val="left" w:pos="480"/>
          <w:tab w:val="right" w:leader="dot" w:pos="9061"/>
        </w:tabs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</w:pPr>
      <w:r w:rsidRPr="009B3C7D">
        <w:rPr>
          <w:rFonts w:ascii="Arial" w:hAnsi="Arial" w:cs="Arial"/>
          <w:noProof/>
          <w:lang w:val="pt-BR"/>
        </w:rPr>
        <w:t>2</w:t>
      </w:r>
      <w:r w:rsidRPr="00932F30"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  <w:tab/>
      </w:r>
      <w:r w:rsidRPr="009B3C7D">
        <w:rPr>
          <w:rFonts w:ascii="Arial" w:hAnsi="Arial" w:cs="Arial"/>
          <w:noProof/>
          <w:lang w:val="pt-BR"/>
        </w:rPr>
        <w:t>Especificar os Esquemas de Mensagens dos Serviços</w:t>
      </w:r>
      <w:r w:rsidRPr="009B3C7D">
        <w:rPr>
          <w:noProof/>
          <w:lang w:val="pt-BR"/>
        </w:rPr>
        <w:tab/>
      </w:r>
      <w:r>
        <w:rPr>
          <w:noProof/>
        </w:rPr>
        <w:fldChar w:fldCharType="begin"/>
      </w:r>
      <w:r w:rsidRPr="009B3C7D">
        <w:rPr>
          <w:noProof/>
          <w:lang w:val="pt-BR"/>
        </w:rPr>
        <w:instrText xml:space="preserve"> PAGEREF _Toc226973005 \h </w:instrText>
      </w:r>
      <w:r>
        <w:rPr>
          <w:noProof/>
        </w:rPr>
      </w:r>
      <w:r>
        <w:rPr>
          <w:noProof/>
        </w:rPr>
        <w:fldChar w:fldCharType="separate"/>
      </w:r>
      <w:r w:rsidRPr="009B3C7D">
        <w:rPr>
          <w:noProof/>
          <w:lang w:val="pt-BR"/>
        </w:rPr>
        <w:t>3</w:t>
      </w:r>
      <w:r>
        <w:rPr>
          <w:noProof/>
        </w:rPr>
        <w:fldChar w:fldCharType="end"/>
      </w:r>
    </w:p>
    <w:p xmlns:wp14="http://schemas.microsoft.com/office/word/2010/wordml" w:rsidRPr="00932F30" w:rsidR="009B3C7D" w:rsidRDefault="009B3C7D" w14:paraId="30DB15EB" wp14:textId="77777777">
      <w:pPr>
        <w:pStyle w:val="Sumrio1"/>
        <w:tabs>
          <w:tab w:val="left" w:pos="480"/>
          <w:tab w:val="right" w:leader="dot" w:pos="9061"/>
        </w:tabs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</w:pPr>
      <w:r w:rsidRPr="009B3C7D">
        <w:rPr>
          <w:rFonts w:ascii="Arial" w:hAnsi="Arial" w:cs="Arial"/>
          <w:noProof/>
          <w:lang w:val="pt-BR"/>
        </w:rPr>
        <w:t>3</w:t>
      </w:r>
      <w:r w:rsidRPr="00932F30"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  <w:tab/>
      </w:r>
      <w:r w:rsidRPr="009B3C7D">
        <w:rPr>
          <w:rFonts w:ascii="Arial" w:hAnsi="Arial" w:cs="Arial"/>
          <w:noProof/>
          <w:lang w:val="pt-BR"/>
        </w:rPr>
        <w:t>Especificar Interfaces dos Serviços</w:t>
      </w:r>
      <w:r w:rsidRPr="009B3C7D">
        <w:rPr>
          <w:noProof/>
          <w:lang w:val="pt-BR"/>
        </w:rPr>
        <w:tab/>
      </w:r>
      <w:r>
        <w:rPr>
          <w:noProof/>
        </w:rPr>
        <w:fldChar w:fldCharType="begin"/>
      </w:r>
      <w:r w:rsidRPr="009B3C7D">
        <w:rPr>
          <w:noProof/>
          <w:lang w:val="pt-BR"/>
        </w:rPr>
        <w:instrText xml:space="preserve"> PAGEREF _Toc226973006 \h </w:instrText>
      </w:r>
      <w:r>
        <w:rPr>
          <w:noProof/>
        </w:rPr>
      </w:r>
      <w:r>
        <w:rPr>
          <w:noProof/>
        </w:rPr>
        <w:fldChar w:fldCharType="separate"/>
      </w:r>
      <w:r w:rsidRPr="009B3C7D">
        <w:rPr>
          <w:noProof/>
          <w:lang w:val="pt-BR"/>
        </w:rPr>
        <w:t>3</w:t>
      </w:r>
      <w:r>
        <w:rPr>
          <w:noProof/>
        </w:rPr>
        <w:fldChar w:fldCharType="end"/>
      </w:r>
    </w:p>
    <w:p xmlns:wp14="http://schemas.microsoft.com/office/word/2010/wordml" w:rsidRPr="00932F30" w:rsidR="009B3C7D" w:rsidRDefault="009B3C7D" w14:paraId="556276A2" wp14:textId="77777777">
      <w:pPr>
        <w:pStyle w:val="Sumrio1"/>
        <w:tabs>
          <w:tab w:val="left" w:pos="480"/>
          <w:tab w:val="right" w:leader="dot" w:pos="9061"/>
        </w:tabs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</w:pPr>
      <w:r w:rsidRPr="009B3C7D">
        <w:rPr>
          <w:rFonts w:ascii="Arial" w:hAnsi="Arial" w:cs="Arial"/>
          <w:noProof/>
          <w:lang w:val="pt-BR"/>
        </w:rPr>
        <w:t>4</w:t>
      </w:r>
      <w:r w:rsidRPr="00932F30"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  <w:tab/>
      </w:r>
      <w:r w:rsidRPr="009B3C7D">
        <w:rPr>
          <w:rFonts w:ascii="Arial" w:hAnsi="Arial" w:cs="Arial"/>
          <w:noProof/>
          <w:lang w:val="pt-BR"/>
        </w:rPr>
        <w:t>Especificar Políticas</w:t>
      </w:r>
      <w:r w:rsidRPr="009B3C7D">
        <w:rPr>
          <w:noProof/>
          <w:lang w:val="pt-BR"/>
        </w:rPr>
        <w:tab/>
      </w:r>
      <w:r>
        <w:rPr>
          <w:noProof/>
        </w:rPr>
        <w:fldChar w:fldCharType="begin"/>
      </w:r>
      <w:r w:rsidRPr="009B3C7D">
        <w:rPr>
          <w:noProof/>
          <w:lang w:val="pt-BR"/>
        </w:rPr>
        <w:instrText xml:space="preserve"> PAGEREF _Toc226973007 \h </w:instrText>
      </w:r>
      <w:r>
        <w:rPr>
          <w:noProof/>
        </w:rPr>
      </w:r>
      <w:r>
        <w:rPr>
          <w:noProof/>
        </w:rPr>
        <w:fldChar w:fldCharType="separate"/>
      </w:r>
      <w:r w:rsidRPr="009B3C7D">
        <w:rPr>
          <w:noProof/>
          <w:lang w:val="pt-BR"/>
        </w:rPr>
        <w:t>3</w:t>
      </w:r>
      <w:r>
        <w:rPr>
          <w:noProof/>
        </w:rPr>
        <w:fldChar w:fldCharType="end"/>
      </w:r>
    </w:p>
    <w:p xmlns:wp14="http://schemas.microsoft.com/office/word/2010/wordml" w:rsidRPr="00932F30" w:rsidR="009B3C7D" w:rsidRDefault="009B3C7D" w14:paraId="6AE98D84" wp14:textId="77777777">
      <w:pPr>
        <w:pStyle w:val="Sumrio1"/>
        <w:tabs>
          <w:tab w:val="left" w:pos="480"/>
          <w:tab w:val="right" w:leader="dot" w:pos="9061"/>
        </w:tabs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</w:pPr>
      <w:r w:rsidRPr="00D3695B">
        <w:rPr>
          <w:rFonts w:ascii="Arial" w:hAnsi="Arial" w:cs="Arial"/>
          <w:noProof/>
        </w:rPr>
        <w:t>5</w:t>
      </w:r>
      <w:r w:rsidRPr="00932F30">
        <w:rPr>
          <w:rFonts w:ascii="Aptos" w:hAnsi="Aptos"/>
          <w:b w:val="0"/>
          <w:bCs w:val="0"/>
          <w:caps w:val="0"/>
          <w:noProof/>
          <w:kern w:val="2"/>
          <w:sz w:val="24"/>
          <w:szCs w:val="24"/>
          <w:lang w:val="pt-BR" w:eastAsia="pt-BR"/>
        </w:rPr>
        <w:tab/>
      </w:r>
      <w:r w:rsidRPr="00D3695B">
        <w:rPr>
          <w:rFonts w:ascii="Arial" w:hAnsi="Arial" w:cs="Arial"/>
          <w:noProof/>
        </w:rPr>
        <w:t>Definir as SLA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_Toc226973008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xmlns:wp14="http://schemas.microsoft.com/office/word/2010/wordml" w:rsidRPr="00F254E7" w:rsidR="003474F5" w:rsidP="003474F5" w:rsidRDefault="003474F5" w14:paraId="45FB0818" wp14:textId="77777777">
      <w:pPr>
        <w:rPr>
          <w:rFonts w:ascii="Arial" w:hAnsi="Arial" w:cs="Arial"/>
          <w:lang w:val="pt-BR"/>
        </w:rPr>
      </w:pPr>
      <w:r w:rsidRPr="00F254E7">
        <w:rPr>
          <w:rFonts w:ascii="Arial" w:hAnsi="Arial" w:cs="Arial"/>
        </w:rPr>
        <w:fldChar w:fldCharType="end"/>
      </w:r>
    </w:p>
    <w:p xmlns:wp14="http://schemas.microsoft.com/office/word/2010/wordml" w:rsidRPr="00F254E7" w:rsidR="003474F5" w:rsidP="003474F5" w:rsidRDefault="003474F5" w14:paraId="340BD9E9" wp14:textId="77777777">
      <w:pPr>
        <w:pStyle w:val="Ttulo1"/>
        <w:tabs>
          <w:tab w:val="clear" w:pos="340"/>
          <w:tab w:val="num" w:pos="432"/>
        </w:tabs>
        <w:suppressAutoHyphens w:val="0"/>
        <w:ind w:left="431" w:hanging="431"/>
        <w:rPr>
          <w:rFonts w:ascii="Arial" w:hAnsi="Arial" w:cs="Arial"/>
        </w:rPr>
      </w:pPr>
      <w:r w:rsidRPr="00F254E7">
        <w:rPr>
          <w:rFonts w:ascii="Arial" w:hAnsi="Arial" w:cs="Arial"/>
        </w:rPr>
        <w:br w:type="page"/>
      </w:r>
      <w:bookmarkStart w:name="_Toc108600773" w:id="8"/>
      <w:bookmarkStart w:name="_Toc226973004" w:id="9"/>
      <w:bookmarkEnd w:id="0"/>
      <w:bookmarkEnd w:id="1"/>
      <w:bookmarkEnd w:id="2"/>
      <w:bookmarkEnd w:id="3"/>
      <w:bookmarkEnd w:id="4"/>
      <w:bookmarkEnd w:id="5"/>
      <w:bookmarkEnd w:id="6"/>
      <w:bookmarkEnd w:id="7"/>
      <w:r w:rsidRPr="00F254E7">
        <w:rPr>
          <w:rFonts w:ascii="Arial" w:hAnsi="Arial" w:cs="Arial"/>
        </w:rPr>
        <w:t>Objetivo do Documento</w:t>
      </w:r>
      <w:bookmarkEnd w:id="8"/>
      <w:bookmarkEnd w:id="9"/>
    </w:p>
    <w:p xmlns:wp14="http://schemas.microsoft.com/office/word/2010/wordml" w:rsidRPr="00F254E7" w:rsidR="00D97BB4" w:rsidP="00F946CF" w:rsidRDefault="00D97BB4" w14:paraId="049F31CB" wp14:textId="77777777">
      <w:pPr>
        <w:rPr>
          <w:rFonts w:ascii="Arial" w:hAnsi="Arial" w:cs="Arial"/>
          <w:highlight w:val="yellow"/>
          <w:lang w:val="pt-BR"/>
        </w:rPr>
      </w:pPr>
    </w:p>
    <w:p xmlns:wp14="http://schemas.microsoft.com/office/word/2010/wordml" w:rsidRPr="00450428" w:rsidR="00450428" w:rsidP="00450428" w:rsidRDefault="00450428" w14:paraId="43C6BE7F" wp14:textId="77777777">
      <w:pPr>
        <w:spacing w:line="360" w:lineRule="auto"/>
        <w:rPr>
          <w:rFonts w:ascii="Arial" w:hAnsi="Arial" w:cs="Arial"/>
          <w:lang w:val="pt-BR"/>
        </w:rPr>
      </w:pPr>
      <w:r w:rsidRPr="00450428">
        <w:rPr>
          <w:rFonts w:ascii="Arial" w:hAnsi="Arial" w:cs="Arial"/>
          <w:lang w:val="pt-BR"/>
        </w:rPr>
        <w:t>O objetivo deste documento é descrever o design dos serviços, incluindo suas interfaces, esquemas de mensagens, políticas e acordos de nível de serviço (SLA), de forma a orientar sua implementação e garantir a correta comunicação entre eles.</w:t>
      </w:r>
    </w:p>
    <w:p xmlns:wp14="http://schemas.microsoft.com/office/word/2010/wordml" w:rsidRPr="00F254E7" w:rsidR="004245F1" w:rsidP="004245F1" w:rsidRDefault="004245F1" w14:paraId="53128261" wp14:textId="77777777">
      <w:pPr>
        <w:rPr>
          <w:rFonts w:ascii="Arial" w:hAnsi="Arial" w:cs="Arial"/>
          <w:lang w:val="pt-BR"/>
        </w:rPr>
      </w:pPr>
      <w:bookmarkStart w:name="_Toc117256966" w:id="10"/>
    </w:p>
    <w:p xmlns:wp14="http://schemas.microsoft.com/office/word/2010/wordml" w:rsidRPr="00F254E7" w:rsidR="001248B7" w:rsidP="004245F1" w:rsidRDefault="001248B7" w14:paraId="6137245D" wp14:textId="77777777">
      <w:pPr>
        <w:pStyle w:val="Ttulo1"/>
        <w:rPr>
          <w:rFonts w:ascii="Arial" w:hAnsi="Arial" w:cs="Arial"/>
        </w:rPr>
      </w:pPr>
      <w:bookmarkStart w:name="_Toc117256967" w:id="11"/>
      <w:bookmarkStart w:name="_Toc226973005" w:id="12"/>
      <w:bookmarkEnd w:id="10"/>
      <w:r w:rsidRPr="00F254E7">
        <w:rPr>
          <w:rFonts w:ascii="Arial" w:hAnsi="Arial" w:cs="Arial"/>
        </w:rPr>
        <w:t>Especificar os Esquemas de Mensagens dos Serviços</w:t>
      </w:r>
      <w:bookmarkEnd w:id="11"/>
      <w:bookmarkEnd w:id="12"/>
    </w:p>
    <w:p xmlns:wp14="http://schemas.microsoft.com/office/word/2010/wordml" w:rsidR="005E3B01" w:rsidP="004245F1" w:rsidRDefault="005E3B01" w14:paraId="62486C05" wp14:textId="77777777">
      <w:pPr>
        <w:rPr>
          <w:rFonts w:ascii="Arial" w:hAnsi="Arial" w:cs="Arial"/>
          <w:highlight w:val="yellow"/>
          <w:lang w:val="pt-BR"/>
        </w:rPr>
      </w:pPr>
    </w:p>
    <w:p xmlns:wp14="http://schemas.microsoft.com/office/word/2010/wordml" w:rsidR="005E3B01" w:rsidP="005E3B01" w:rsidRDefault="005E3B01" w14:paraId="746CE370" wp14:textId="77777777">
      <w:pPr>
        <w:spacing w:line="360" w:lineRule="auto"/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  <w:lang w:val="pt-BR"/>
        </w:rPr>
        <w:t>AutorizacaoOperadoraService:</w:t>
      </w:r>
    </w:p>
    <w:p xmlns:wp14="http://schemas.microsoft.com/office/word/2010/wordml" w:rsidR="005B364D" w:rsidP="005E3B01" w:rsidRDefault="005B364D" w14:paraId="4101652C" wp14:textId="77777777">
      <w:pPr>
        <w:spacing w:line="360" w:lineRule="auto"/>
        <w:rPr>
          <w:rFonts w:ascii="Arial" w:hAnsi="Arial" w:cs="Arial"/>
          <w:b/>
          <w:bCs/>
          <w:lang w:val="pt-BR"/>
        </w:rPr>
      </w:pPr>
    </w:p>
    <w:p xmlns:wp14="http://schemas.microsoft.com/office/word/2010/wordml" w:rsidR="005B364D" w:rsidP="005E3B01" w:rsidRDefault="005B364D" w14:paraId="0E81E903" wp14:textId="77777777">
      <w:pPr>
        <w:spacing w:line="36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Mensagem: EnviarAutorizacao</w:t>
      </w:r>
    </w:p>
    <w:p xmlns:wp14="http://schemas.microsoft.com/office/word/2010/wordml" w:rsidR="005B364D" w:rsidP="005E3B01" w:rsidRDefault="005B364D" w14:paraId="6AEC9D08" wp14:textId="77777777">
      <w:pPr>
        <w:spacing w:line="36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Entrada: </w:t>
      </w:r>
    </w:p>
    <w:p xmlns:wp14="http://schemas.microsoft.com/office/word/2010/wordml" w:rsidR="005B364D" w:rsidP="005B364D" w:rsidRDefault="005B364D" w14:paraId="700A8D1C" wp14:textId="77777777">
      <w:pPr>
        <w:numPr>
          <w:ilvl w:val="0"/>
          <w:numId w:val="32"/>
        </w:numPr>
        <w:spacing w:line="36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Cirurgia: Cirurgia</w:t>
      </w:r>
    </w:p>
    <w:p xmlns:wp14="http://schemas.microsoft.com/office/word/2010/wordml" w:rsidRPr="005B364D" w:rsidR="005B364D" w:rsidP="005B364D" w:rsidRDefault="005B364D" w14:paraId="61256A8F" wp14:textId="77777777">
      <w:pPr>
        <w:numPr>
          <w:ilvl w:val="0"/>
          <w:numId w:val="32"/>
        </w:numPr>
        <w:spacing w:line="36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Documentos: Lista&lt;Documento&gt;</w:t>
      </w:r>
    </w:p>
    <w:p xmlns:wp14="http://schemas.microsoft.com/office/word/2010/wordml" w:rsidR="005E3B01" w:rsidP="005E3B01" w:rsidRDefault="005E3B01" w14:paraId="4B99056E" wp14:textId="77777777">
      <w:pPr>
        <w:spacing w:line="360" w:lineRule="auto"/>
        <w:rPr>
          <w:rFonts w:ascii="Arial" w:hAnsi="Arial" w:cs="Arial"/>
          <w:b/>
          <w:bCs/>
          <w:lang w:val="pt-BR"/>
        </w:rPr>
      </w:pPr>
    </w:p>
    <w:p xmlns:wp14="http://schemas.microsoft.com/office/word/2010/wordml" w:rsidRPr="005E3B01" w:rsidR="005E3B01" w:rsidP="6951696A" w:rsidRDefault="005E3B01" w14:paraId="26A48B84" wp14:textId="296D8E8C">
      <w:pPr>
        <w:spacing w:before="0" w:beforeAutospacing="off" w:after="0" w:afterAutospacing="off" w:line="360" w:lineRule="auto"/>
        <w:jc w:val="both"/>
      </w:pPr>
      <w:r w:rsidRPr="6951696A" w:rsidR="72A511B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AgendaService:</w:t>
      </w:r>
    </w:p>
    <w:p xmlns:wp14="http://schemas.microsoft.com/office/word/2010/wordml" w:rsidRPr="005E3B01" w:rsidR="005E3B01" w:rsidP="6951696A" w:rsidRDefault="005E3B01" w14:paraId="24D3171C" wp14:textId="53950B14">
      <w:pPr>
        <w:spacing w:before="0" w:beforeAutospacing="off" w:after="0" w:afterAutospacing="off" w:line="360" w:lineRule="auto"/>
        <w:jc w:val="both"/>
      </w:pPr>
      <w:r w:rsidRPr="6951696A" w:rsidR="72A51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tbl>
      <w:tblPr>
        <w:tblStyle w:val="Tabelanormal"/>
        <w:bidiVisual w:val="0"/>
        <w:tblW w:w="0" w:type="auto"/>
        <w:tblInd w:w="45" w:type="dxa"/>
        <w:tblLook w:val="04A0" w:firstRow="1" w:lastRow="0" w:firstColumn="1" w:lastColumn="0" w:noHBand="0" w:noVBand="1"/>
      </w:tblPr>
      <w:tblGrid>
        <w:gridCol w:w="2295"/>
        <w:gridCol w:w="2310"/>
        <w:gridCol w:w="2310"/>
        <w:gridCol w:w="3375"/>
      </w:tblGrid>
      <w:tr w:rsidR="6951696A" w:rsidTr="6951696A" w14:paraId="69E1204F">
        <w:trPr>
          <w:trHeight w:val="300"/>
        </w:trPr>
        <w:tc>
          <w:tcPr>
            <w:tcW w:w="22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951696A" w:rsidP="6951696A" w:rsidRDefault="6951696A" w14:paraId="0FD97E5D" w14:textId="30B5751A">
            <w:pPr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Mensagem</w:t>
            </w:r>
          </w:p>
        </w:tc>
        <w:tc>
          <w:tcPr>
            <w:tcW w:w="23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951696A" w:rsidP="6951696A" w:rsidRDefault="6951696A" w14:paraId="7973D966" w14:textId="664AB9FC">
            <w:pPr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23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951696A" w:rsidP="6951696A" w:rsidRDefault="6951696A" w14:paraId="763AE0CC" w14:textId="261285F9">
            <w:pPr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Tipo de Dado</w:t>
            </w:r>
          </w:p>
        </w:tc>
        <w:tc>
          <w:tcPr>
            <w:tcW w:w="33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951696A" w:rsidP="6951696A" w:rsidRDefault="6951696A" w14:paraId="063E165C" w14:textId="68571653">
            <w:pPr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6951696A" w:rsidTr="6951696A" w14:paraId="1EAF42EF">
        <w:trPr>
          <w:trHeight w:val="300"/>
        </w:trPr>
        <w:tc>
          <w:tcPr>
            <w:tcW w:w="22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951696A" w:rsidP="6951696A" w:rsidRDefault="6951696A" w14:paraId="441C6E6C" w14:textId="24779111">
            <w:pPr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</w:rPr>
              <w:t>FiltroConsuta</w:t>
            </w:r>
          </w:p>
        </w:tc>
        <w:tc>
          <w:tcPr>
            <w:tcW w:w="23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951696A" w:rsidP="6951696A" w:rsidRDefault="6951696A" w14:paraId="16202F8C" w14:textId="7DEF8A54">
            <w:pPr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  <w:lang w:val="en-US"/>
              </w:rPr>
              <w:t>dataInicio</w:t>
            </w:r>
          </w:p>
          <w:p w:rsidR="6951696A" w:rsidP="6951696A" w:rsidRDefault="6951696A" w14:paraId="2F5001F1" w14:textId="2996557E">
            <w:pPr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  <w:lang w:val="en-US"/>
              </w:rPr>
              <w:t>dataFim</w:t>
            </w:r>
          </w:p>
        </w:tc>
        <w:tc>
          <w:tcPr>
            <w:tcW w:w="23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951696A" w:rsidP="6951696A" w:rsidRDefault="6951696A" w14:paraId="415B3D7B" w14:textId="7D9F9EA2">
            <w:pPr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  <w:lang w:val="en-US"/>
              </w:rPr>
              <w:t>Date</w:t>
            </w:r>
          </w:p>
        </w:tc>
        <w:tc>
          <w:tcPr>
            <w:tcW w:w="33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951696A" w:rsidP="6951696A" w:rsidRDefault="6951696A" w14:paraId="08EFE244" w14:textId="2E95C6DD">
            <w:pPr>
              <w:spacing w:before="0" w:beforeAutospacing="off" w:after="0" w:afterAutospacing="off"/>
              <w:jc w:val="both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  <w:lang w:val="en-US"/>
              </w:rPr>
              <w:t>Data inicial e fim  para o filtro de consultas.</w:t>
            </w:r>
          </w:p>
        </w:tc>
      </w:tr>
      <w:tr w:rsidR="6951696A" w:rsidTr="6951696A" w14:paraId="177DFBB6">
        <w:trPr>
          <w:trHeight w:val="1185"/>
        </w:trPr>
        <w:tc>
          <w:tcPr>
            <w:tcW w:w="22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951696A" w:rsidP="6951696A" w:rsidRDefault="6951696A" w14:paraId="1181FE5C" w14:textId="192CDAA1">
            <w:pPr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</w:rPr>
              <w:t>ListaConsultas</w:t>
            </w:r>
          </w:p>
        </w:tc>
        <w:tc>
          <w:tcPr>
            <w:tcW w:w="23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951696A" w:rsidP="6951696A" w:rsidRDefault="6951696A" w14:paraId="04CA50B0" w14:textId="64B0CBA2">
            <w:pPr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</w:rPr>
              <w:t>Consultas</w:t>
            </w:r>
          </w:p>
        </w:tc>
        <w:tc>
          <w:tcPr>
            <w:tcW w:w="23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951696A" w:rsidP="6951696A" w:rsidRDefault="6951696A" w14:paraId="0F1C91BC" w14:textId="3E95BCC3">
            <w:pPr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color w:val="34322D"/>
                <w:sz w:val="24"/>
                <w:szCs w:val="24"/>
                <w:lang w:val="en-US"/>
              </w:rPr>
              <w:t>List&lt;Consulta&gt;</w:t>
            </w:r>
          </w:p>
        </w:tc>
        <w:tc>
          <w:tcPr>
            <w:tcW w:w="33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951696A" w:rsidP="6951696A" w:rsidRDefault="6951696A" w14:paraId="5800D62B" w14:textId="30C4A591">
            <w:pPr>
              <w:spacing w:before="0" w:beforeAutospacing="off" w:after="0" w:afterAutospacing="off"/>
              <w:jc w:val="both"/>
            </w:pPr>
            <w:r w:rsidRPr="6951696A" w:rsidR="6951696A">
              <w:rPr>
                <w:rFonts w:ascii="Arial" w:hAnsi="Arial" w:eastAsia="Arial" w:cs="Arial"/>
                <w:color w:val="34322D"/>
                <w:sz w:val="24"/>
                <w:szCs w:val="24"/>
                <w:lang w:val="en-US"/>
              </w:rPr>
              <w:t>Lista de objetos do tipo Consulta para geração de visualização.</w:t>
            </w:r>
          </w:p>
        </w:tc>
      </w:tr>
      <w:tr w:rsidR="6951696A" w:rsidTr="6951696A" w14:paraId="2432D867">
        <w:trPr>
          <w:trHeight w:val="1185"/>
        </w:trPr>
        <w:tc>
          <w:tcPr>
            <w:tcW w:w="22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951696A" w:rsidP="6951696A" w:rsidRDefault="6951696A" w14:paraId="097391C8" w14:textId="6FC72E12">
            <w:pPr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</w:rPr>
              <w:t>DadosAgenda</w:t>
            </w:r>
          </w:p>
        </w:tc>
        <w:tc>
          <w:tcPr>
            <w:tcW w:w="23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951696A" w:rsidP="6951696A" w:rsidRDefault="6951696A" w14:paraId="7219029C" w14:textId="5EB729FE">
            <w:pPr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</w:rPr>
              <w:t>Agenda</w:t>
            </w:r>
          </w:p>
        </w:tc>
        <w:tc>
          <w:tcPr>
            <w:tcW w:w="23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951696A" w:rsidP="6951696A" w:rsidRDefault="6951696A" w14:paraId="10AA38CB" w14:textId="54EFF261">
            <w:pPr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color w:val="34322D"/>
                <w:sz w:val="24"/>
                <w:szCs w:val="24"/>
                <w:lang w:val="en-US"/>
              </w:rPr>
              <w:t>AgendaVisualizada</w:t>
            </w:r>
          </w:p>
        </w:tc>
        <w:tc>
          <w:tcPr>
            <w:tcW w:w="33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951696A" w:rsidP="6951696A" w:rsidRDefault="6951696A" w14:paraId="37F0F8A3" w14:textId="0436CA4F">
            <w:pPr>
              <w:spacing w:before="0" w:beforeAutospacing="off" w:after="0" w:afterAutospacing="off"/>
              <w:jc w:val="both"/>
            </w:pPr>
            <w:r w:rsidRPr="6951696A" w:rsidR="6951696A">
              <w:rPr>
                <w:rFonts w:ascii="Arial" w:hAnsi="Arial" w:eastAsia="Arial" w:cs="Arial"/>
                <w:color w:val="34322D"/>
                <w:sz w:val="24"/>
                <w:szCs w:val="24"/>
                <w:lang w:val="en-US"/>
              </w:rPr>
              <w:t>Objeto contendo a estrutura da agenda para exportação.</w:t>
            </w:r>
          </w:p>
        </w:tc>
      </w:tr>
    </w:tbl>
    <w:p xmlns:wp14="http://schemas.microsoft.com/office/word/2010/wordml" w:rsidRPr="005E3B01" w:rsidR="005E3B01" w:rsidP="6951696A" w:rsidRDefault="005E3B01" w14:paraId="4C71D701" wp14:textId="650CB45A">
      <w:pPr>
        <w:bidi w:val="0"/>
        <w:spacing w:before="0" w:beforeAutospacing="off" w:after="0" w:afterAutospacing="off" w:line="360" w:lineRule="auto"/>
        <w:jc w:val="both"/>
      </w:pPr>
      <w:r w:rsidRPr="6951696A" w:rsidR="72A511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tbl>
      <w:tblPr>
        <w:tblStyle w:val="Tabelanormal"/>
        <w:bidiVisual w:val="0"/>
        <w:tblW w:w="0" w:type="auto"/>
        <w:tblInd w:w="45" w:type="dxa"/>
        <w:tblLook w:val="04A0" w:firstRow="1" w:lastRow="0" w:firstColumn="1" w:lastColumn="0" w:noHBand="0" w:noVBand="1"/>
      </w:tblPr>
      <w:tblGrid>
        <w:gridCol w:w="2535"/>
        <w:gridCol w:w="2280"/>
        <w:gridCol w:w="2190"/>
        <w:gridCol w:w="3405"/>
      </w:tblGrid>
      <w:tr w:rsidR="6951696A" w:rsidTr="6951696A" w14:paraId="1E66F76C">
        <w:trPr>
          <w:trHeight w:val="300"/>
        </w:trPr>
        <w:tc>
          <w:tcPr>
            <w:tcW w:w="25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951696A" w:rsidP="6951696A" w:rsidRDefault="6951696A" w14:paraId="6A89E52E" w14:textId="16C43C1D">
            <w:pPr>
              <w:bidi w:val="0"/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Mensagem</w:t>
            </w:r>
          </w:p>
        </w:tc>
        <w:tc>
          <w:tcPr>
            <w:tcW w:w="22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951696A" w:rsidP="6951696A" w:rsidRDefault="6951696A" w14:paraId="5E68E248" w14:textId="405A759C">
            <w:pPr>
              <w:bidi w:val="0"/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Campo</w:t>
            </w:r>
          </w:p>
        </w:tc>
        <w:tc>
          <w:tcPr>
            <w:tcW w:w="21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951696A" w:rsidP="6951696A" w:rsidRDefault="6951696A" w14:paraId="065A3BA2" w14:textId="66105370">
            <w:pPr>
              <w:bidi w:val="0"/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Tipo de Dado</w:t>
            </w:r>
          </w:p>
        </w:tc>
        <w:tc>
          <w:tcPr>
            <w:tcW w:w="34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951696A" w:rsidP="6951696A" w:rsidRDefault="6951696A" w14:paraId="79A56732" w14:textId="65D417B3">
            <w:pPr>
              <w:bidi w:val="0"/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6951696A" w:rsidTr="6951696A" w14:paraId="7852668A">
        <w:trPr>
          <w:trHeight w:val="300"/>
        </w:trPr>
        <w:tc>
          <w:tcPr>
            <w:tcW w:w="25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951696A" w:rsidP="6951696A" w:rsidRDefault="6951696A" w14:paraId="06B090CF" w14:textId="7E37B1F4">
            <w:pPr>
              <w:bidi w:val="0"/>
              <w:spacing w:before="0" w:beforeAutospacing="off" w:after="0" w:afterAutospacing="off"/>
              <w:jc w:val="both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</w:rPr>
              <w:t>ResultadoConsultas</w:t>
            </w:r>
          </w:p>
        </w:tc>
        <w:tc>
          <w:tcPr>
            <w:tcW w:w="22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951696A" w:rsidP="6951696A" w:rsidRDefault="6951696A" w14:paraId="7595D03C" w14:textId="28669720">
            <w:pPr>
              <w:bidi w:val="0"/>
              <w:spacing w:before="0" w:beforeAutospacing="off" w:after="0" w:afterAutospacing="off"/>
              <w:jc w:val="both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</w:p>
          <w:p w:rsidR="6951696A" w:rsidP="6951696A" w:rsidRDefault="6951696A" w14:paraId="3013FB21" w14:textId="3545ADD0">
            <w:pPr>
              <w:bidi w:val="0"/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</w:rPr>
              <w:t>consultas</w:t>
            </w:r>
          </w:p>
        </w:tc>
        <w:tc>
          <w:tcPr>
            <w:tcW w:w="21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951696A" w:rsidP="6951696A" w:rsidRDefault="6951696A" w14:paraId="7E04AA6C" w14:textId="51A14391">
            <w:pPr>
              <w:bidi w:val="0"/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color w:val="34322D"/>
                <w:sz w:val="24"/>
                <w:szCs w:val="24"/>
                <w:lang w:val="en-US"/>
              </w:rPr>
              <w:t>List&lt;Consulta&gt;</w:t>
            </w:r>
          </w:p>
        </w:tc>
        <w:tc>
          <w:tcPr>
            <w:tcW w:w="34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951696A" w:rsidP="6951696A" w:rsidRDefault="6951696A" w14:paraId="40F78B96" w14:textId="685A8970">
            <w:pPr>
              <w:bidi w:val="0"/>
              <w:spacing w:before="0" w:beforeAutospacing="off" w:after="0" w:afterAutospacing="off"/>
              <w:jc w:val="both"/>
            </w:pPr>
            <w:r w:rsidRPr="6951696A" w:rsidR="6951696A">
              <w:rPr>
                <w:rFonts w:ascii="Arial" w:hAnsi="Arial" w:eastAsia="Arial" w:cs="Arial"/>
                <w:color w:val="34322D"/>
                <w:sz w:val="24"/>
                <w:szCs w:val="24"/>
                <w:lang w:val="en-US"/>
              </w:rPr>
              <w:t>Lista cronológica de consultas com status "Confirmado".</w:t>
            </w:r>
          </w:p>
        </w:tc>
      </w:tr>
      <w:tr w:rsidR="6951696A" w:rsidTr="6951696A" w14:paraId="07ABE6C8">
        <w:trPr>
          <w:trHeight w:val="300"/>
        </w:trPr>
        <w:tc>
          <w:tcPr>
            <w:tcW w:w="25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951696A" w:rsidP="6951696A" w:rsidRDefault="6951696A" w14:paraId="715425CF" w14:textId="3B4EA28D">
            <w:pPr>
              <w:bidi w:val="0"/>
              <w:spacing w:before="0" w:beforeAutospacing="off" w:after="0" w:afterAutospacing="off"/>
              <w:jc w:val="both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</w:p>
          <w:p w:rsidR="6951696A" w:rsidP="6951696A" w:rsidRDefault="6951696A" w14:paraId="7B061EEE" w14:textId="672CF9B3">
            <w:pPr>
              <w:bidi w:val="0"/>
              <w:spacing w:before="0" w:beforeAutospacing="off" w:after="0" w:afterAutospacing="off"/>
              <w:jc w:val="both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</w:p>
          <w:p w:rsidR="6951696A" w:rsidP="6951696A" w:rsidRDefault="6951696A" w14:paraId="13FF79B6" w14:textId="4D990FED">
            <w:pPr>
              <w:bidi w:val="0"/>
              <w:spacing w:before="0" w:beforeAutospacing="off" w:after="0" w:afterAutospacing="off"/>
              <w:jc w:val="both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</w:rPr>
              <w:t>AgendaVisualizada</w:t>
            </w:r>
          </w:p>
        </w:tc>
        <w:tc>
          <w:tcPr>
            <w:tcW w:w="22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951696A" w:rsidP="6951696A" w:rsidRDefault="6951696A" w14:paraId="611DE990" w14:textId="34D34F2D">
            <w:pPr>
              <w:bidi w:val="0"/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</w:p>
          <w:p w:rsidR="6951696A" w:rsidP="6951696A" w:rsidRDefault="6951696A" w14:paraId="1C65E929" w14:textId="5DE54D6F">
            <w:pPr>
              <w:bidi w:val="0"/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</w:p>
          <w:p w:rsidR="6951696A" w:rsidP="6951696A" w:rsidRDefault="6951696A" w14:paraId="5A029BA9" w14:textId="76CED77A">
            <w:pPr>
              <w:bidi w:val="0"/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</w:rPr>
              <w:t>agendaAgrupada</w:t>
            </w:r>
          </w:p>
        </w:tc>
        <w:tc>
          <w:tcPr>
            <w:tcW w:w="21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951696A" w:rsidP="6951696A" w:rsidRDefault="6951696A" w14:paraId="65B897F6" w14:textId="6D665A54">
            <w:pPr>
              <w:bidi w:val="0"/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color w:val="34322D"/>
                <w:sz w:val="24"/>
                <w:szCs w:val="24"/>
                <w:lang w:val="en-US"/>
              </w:rPr>
              <w:t>DTO</w:t>
            </w:r>
          </w:p>
        </w:tc>
        <w:tc>
          <w:tcPr>
            <w:tcW w:w="34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951696A" w:rsidP="6951696A" w:rsidRDefault="6951696A" w14:paraId="437251D1" w14:textId="36812CCD">
            <w:pPr>
              <w:bidi w:val="0"/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color w:val="34322D"/>
                <w:sz w:val="24"/>
                <w:szCs w:val="24"/>
                <w:lang w:val="en-US"/>
              </w:rPr>
              <w:t>Estrutura de dados agrupada por data e médico, contendo paciente, horário e especialidade, pronta para renderização no front-end.</w:t>
            </w:r>
          </w:p>
        </w:tc>
      </w:tr>
      <w:tr w:rsidR="6951696A" w:rsidTr="6951696A" w14:paraId="701CB222">
        <w:trPr>
          <w:trHeight w:val="300"/>
        </w:trPr>
        <w:tc>
          <w:tcPr>
            <w:tcW w:w="25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951696A" w:rsidP="6951696A" w:rsidRDefault="6951696A" w14:paraId="4289D829" w14:textId="49BB7DF6">
            <w:pPr>
              <w:bidi w:val="0"/>
              <w:spacing w:before="0" w:beforeAutospacing="off" w:after="0" w:afterAutospacing="off"/>
              <w:jc w:val="both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</w:rPr>
              <w:t>DocumentoExportado</w:t>
            </w:r>
          </w:p>
        </w:tc>
        <w:tc>
          <w:tcPr>
            <w:tcW w:w="22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951696A" w:rsidP="6951696A" w:rsidRDefault="6951696A" w14:paraId="2C30B325" w14:textId="2BDA2B84">
            <w:pPr>
              <w:bidi w:val="0"/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sz w:val="24"/>
                <w:szCs w:val="24"/>
              </w:rPr>
              <w:t>arquivo</w:t>
            </w:r>
          </w:p>
        </w:tc>
        <w:tc>
          <w:tcPr>
            <w:tcW w:w="21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951696A" w:rsidP="6951696A" w:rsidRDefault="6951696A" w14:paraId="1ABCE5A5" w14:textId="7ACA88CE">
            <w:pPr>
              <w:bidi w:val="0"/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color w:val="34322D"/>
                <w:sz w:val="24"/>
                <w:szCs w:val="24"/>
                <w:lang w:val="en-US"/>
              </w:rPr>
              <w:t>Arquivo PDF</w:t>
            </w:r>
          </w:p>
        </w:tc>
        <w:tc>
          <w:tcPr>
            <w:tcW w:w="34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951696A" w:rsidP="6951696A" w:rsidRDefault="6951696A" w14:paraId="240AFDF8" w14:textId="36D12F64">
            <w:pPr>
              <w:bidi w:val="0"/>
              <w:spacing w:before="0" w:beforeAutospacing="off" w:after="0" w:afterAutospacing="off"/>
              <w:jc w:val="center"/>
            </w:pPr>
            <w:r w:rsidRPr="6951696A" w:rsidR="6951696A">
              <w:rPr>
                <w:rFonts w:ascii="Arial" w:hAnsi="Arial" w:eastAsia="Arial" w:cs="Arial"/>
                <w:color w:val="34322D"/>
                <w:sz w:val="24"/>
                <w:szCs w:val="24"/>
                <w:lang w:val="en-US"/>
              </w:rPr>
              <w:t>Arquivo PDF gerado a partir da agenda para download.</w:t>
            </w:r>
          </w:p>
        </w:tc>
      </w:tr>
    </w:tbl>
    <w:p xmlns:wp14="http://schemas.microsoft.com/office/word/2010/wordml" w:rsidRPr="005E3B01" w:rsidR="005E3B01" w:rsidP="6951696A" w:rsidRDefault="005E3B01" w14:paraId="6F894277" wp14:textId="67C9E654">
      <w:p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RPr="005E3B01" w:rsidR="005E3B01" w:rsidP="005E3B01" w:rsidRDefault="005E3B01" w14:paraId="1299C43A" wp14:textId="70AF2A9A">
      <w:pPr>
        <w:spacing w:line="360" w:lineRule="auto"/>
        <w:rPr>
          <w:rFonts w:ascii="Arial" w:hAnsi="Arial" w:cs="Arial"/>
          <w:b w:val="1"/>
          <w:bCs w:val="1"/>
          <w:lang w:val="pt-BR"/>
        </w:rPr>
      </w:pPr>
    </w:p>
    <w:p xmlns:wp14="http://schemas.microsoft.com/office/word/2010/wordml" w:rsidR="005E3B01" w:rsidP="6951696A" w:rsidRDefault="005E3B01" w14:paraId="2246BC1A" wp14:textId="2A5C66BE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AgendamentoService</w:t>
      </w:r>
    </w:p>
    <w:p xmlns:wp14="http://schemas.microsoft.com/office/word/2010/wordml" w:rsidR="005E3B01" w:rsidP="004245F1" w:rsidRDefault="005E3B01" w14:paraId="48119057" wp14:textId="711D5B3B">
      <w:pPr/>
    </w:p>
    <w:p xmlns:wp14="http://schemas.microsoft.com/office/word/2010/wordml" w:rsidR="005E3B01" w:rsidP="6951696A" w:rsidRDefault="005E3B01" w14:paraId="161833C5" wp14:textId="7D73DD4A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+ListarHorarioDisponivel()</w:t>
      </w:r>
    </w:p>
    <w:p xmlns:wp14="http://schemas.microsoft.com/office/word/2010/wordml" w:rsidR="005E3B01" w:rsidP="004245F1" w:rsidRDefault="005E3B01" w14:paraId="1D28DD2B" wp14:textId="2F929660">
      <w:pPr/>
    </w:p>
    <w:p xmlns:wp14="http://schemas.microsoft.com/office/word/2010/wordml" w:rsidR="005E3B01" w:rsidP="6951696A" w:rsidRDefault="005E3B01" w14:paraId="020045F3" wp14:textId="5503EE17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Requisitos: </w:t>
      </w:r>
    </w:p>
    <w:p xmlns:wp14="http://schemas.microsoft.com/office/word/2010/wordml" w:rsidR="005E3B01" w:rsidP="6951696A" w:rsidRDefault="005E3B01" w14:paraId="7975E395" wp14:textId="759D6AFF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Campo  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Tipo    </w:t>
      </w:r>
      <w:r>
        <w:tab/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                    Descrição</w:t>
      </w:r>
    </w:p>
    <w:p xmlns:wp14="http://schemas.microsoft.com/office/word/2010/wordml" w:rsidR="005E3B01" w:rsidP="004245F1" w:rsidRDefault="005E3B01" w14:paraId="35BFFC70" wp14:textId="55C6CFAD">
      <w:pPr/>
    </w:p>
    <w:p xmlns:wp14="http://schemas.microsoft.com/office/word/2010/wordml" w:rsidR="005E3B01" w:rsidP="6951696A" w:rsidRDefault="005E3B01" w14:paraId="4E99BC46" wp14:textId="3CAA5194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medico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Objeto(Medico)                    Objeto contendo dados do médico</w:t>
      </w:r>
    </w:p>
    <w:p xmlns:wp14="http://schemas.microsoft.com/office/word/2010/wordml" w:rsidR="005E3B01" w:rsidP="004245F1" w:rsidRDefault="005E3B01" w14:paraId="42D6ED83" wp14:textId="3A2E0188">
      <w:pPr/>
    </w:p>
    <w:p xmlns:wp14="http://schemas.microsoft.com/office/word/2010/wordml" w:rsidR="005E3B01" w:rsidP="6951696A" w:rsidRDefault="005E3B01" w14:paraId="5E7A2881" wp14:textId="350919EA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dataConsulta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Date                             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Verificar disponibilidade</w:t>
      </w:r>
    </w:p>
    <w:p xmlns:wp14="http://schemas.microsoft.com/office/word/2010/wordml" w:rsidR="005E3B01" w:rsidP="004245F1" w:rsidRDefault="005E3B01" w14:paraId="601EE23A" wp14:textId="7FC53CD7">
      <w:pPr/>
    </w:p>
    <w:p xmlns:wp14="http://schemas.microsoft.com/office/word/2010/wordml" w:rsidR="005E3B01" w:rsidP="004245F1" w:rsidRDefault="005E3B01" w14:paraId="6868150D" wp14:textId="6D2BBDA9">
      <w:pPr/>
    </w:p>
    <w:p xmlns:wp14="http://schemas.microsoft.com/office/word/2010/wordml" w:rsidR="005E3B01" w:rsidP="6951696A" w:rsidRDefault="005E3B01" w14:paraId="53918847" wp14:textId="41290EC4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Resposta:</w:t>
      </w:r>
    </w:p>
    <w:p xmlns:wp14="http://schemas.microsoft.com/office/word/2010/wordml" w:rsidR="005E3B01" w:rsidP="6951696A" w:rsidRDefault="005E3B01" w14:paraId="5FA94242" wp14:textId="76CD2FC3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Campo  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Tipo    </w:t>
      </w:r>
      <w:r>
        <w:tab/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                    Descrição</w:t>
      </w:r>
    </w:p>
    <w:p xmlns:wp14="http://schemas.microsoft.com/office/word/2010/wordml" w:rsidR="005E3B01" w:rsidP="004245F1" w:rsidRDefault="005E3B01" w14:paraId="56D40E45" wp14:textId="6699D70F">
      <w:pPr/>
    </w:p>
    <w:p xmlns:wp14="http://schemas.microsoft.com/office/word/2010/wordml" w:rsidR="005E3B01" w:rsidP="6951696A" w:rsidRDefault="005E3B01" w14:paraId="799FAFF2" wp14:textId="31CD83FC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listaHorario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List&lt;Date&gt;                             slots disponiveis</w:t>
      </w:r>
    </w:p>
    <w:p xmlns:wp14="http://schemas.microsoft.com/office/word/2010/wordml" w:rsidR="005E3B01" w:rsidP="6951696A" w:rsidRDefault="005E3B01" w14:paraId="7555CC79" wp14:textId="75591A31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(ex: 09:00, 10:30)</w:t>
      </w:r>
    </w:p>
    <w:p xmlns:wp14="http://schemas.microsoft.com/office/word/2010/wordml" w:rsidR="005E3B01" w:rsidP="004245F1" w:rsidRDefault="005E3B01" w14:paraId="26D4D693" wp14:textId="193E5BB0">
      <w:pPr/>
    </w:p>
    <w:p xmlns:wp14="http://schemas.microsoft.com/office/word/2010/wordml" w:rsidR="005E3B01" w:rsidP="004245F1" w:rsidRDefault="005E3B01" w14:paraId="6B4FEE95" wp14:textId="736A03CD">
      <w:pPr/>
    </w:p>
    <w:p xmlns:wp14="http://schemas.microsoft.com/office/word/2010/wordml" w:rsidR="005E3B01" w:rsidP="6951696A" w:rsidRDefault="005E3B01" w14:paraId="2CFF1BA0" wp14:textId="7D509F2D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+RegistrarAgendamento()</w:t>
      </w:r>
    </w:p>
    <w:p xmlns:wp14="http://schemas.microsoft.com/office/word/2010/wordml" w:rsidR="005E3B01" w:rsidP="6951696A" w:rsidRDefault="005E3B01" w14:paraId="542CA9CC" wp14:textId="5CA9A896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Requisitos:</w:t>
      </w:r>
    </w:p>
    <w:p xmlns:wp14="http://schemas.microsoft.com/office/word/2010/wordml" w:rsidR="005E3B01" w:rsidP="6951696A" w:rsidRDefault="005E3B01" w14:paraId="7BED34F5" wp14:textId="498F54F6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Campo  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Tipo    </w:t>
      </w:r>
      <w:r>
        <w:tab/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                    Descrição</w:t>
      </w:r>
    </w:p>
    <w:p xmlns:wp14="http://schemas.microsoft.com/office/word/2010/wordml" w:rsidR="005E3B01" w:rsidP="004245F1" w:rsidRDefault="005E3B01" w14:paraId="08481C5C" wp14:textId="7CC73863">
      <w:pPr/>
    </w:p>
    <w:p xmlns:wp14="http://schemas.microsoft.com/office/word/2010/wordml" w:rsidR="005E3B01" w:rsidP="6951696A" w:rsidRDefault="005E3B01" w14:paraId="13F1ABD1" wp14:textId="2C57C408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paciente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Objeto(Paciente)               Objeto contendo dados do paciente</w:t>
      </w:r>
    </w:p>
    <w:p xmlns:wp14="http://schemas.microsoft.com/office/word/2010/wordml" w:rsidR="005E3B01" w:rsidP="004245F1" w:rsidRDefault="005E3B01" w14:paraId="0BE2C2CA" wp14:textId="733D23E8">
      <w:pPr/>
    </w:p>
    <w:p xmlns:wp14="http://schemas.microsoft.com/office/word/2010/wordml" w:rsidR="005E3B01" w:rsidP="6951696A" w:rsidRDefault="005E3B01" w14:paraId="3CC63DEB" wp14:textId="36009A71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medico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Objeto(Medico)                 Objeto contendo dados do médico</w:t>
      </w:r>
    </w:p>
    <w:p xmlns:wp14="http://schemas.microsoft.com/office/word/2010/wordml" w:rsidR="005E3B01" w:rsidP="004245F1" w:rsidRDefault="005E3B01" w14:paraId="30AE8C17" wp14:textId="049FCB2D">
      <w:pPr/>
    </w:p>
    <w:p xmlns:wp14="http://schemas.microsoft.com/office/word/2010/wordml" w:rsidR="005E3B01" w:rsidP="6951696A" w:rsidRDefault="005E3B01" w14:paraId="1896A7AD" wp14:textId="1A7F3378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horario                         DateTime                          Data e hora exata do agendamento</w:t>
      </w:r>
    </w:p>
    <w:p xmlns:wp14="http://schemas.microsoft.com/office/word/2010/wordml" w:rsidR="005E3B01" w:rsidP="004245F1" w:rsidRDefault="005E3B01" w14:paraId="22CED07B" wp14:textId="6DF194CD">
      <w:pPr/>
    </w:p>
    <w:p xmlns:wp14="http://schemas.microsoft.com/office/word/2010/wordml" w:rsidR="005E3B01" w:rsidP="6951696A" w:rsidRDefault="005E3B01" w14:paraId="38DBA486" wp14:textId="7A8E47F8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Respostas:</w:t>
      </w:r>
    </w:p>
    <w:p xmlns:wp14="http://schemas.microsoft.com/office/word/2010/wordml" w:rsidR="005E3B01" w:rsidP="6951696A" w:rsidRDefault="005E3B01" w14:paraId="15A324AA" wp14:textId="2743383D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Campo  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Tipo    </w:t>
      </w:r>
      <w:r>
        <w:tab/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                    Descrição</w:t>
      </w:r>
    </w:p>
    <w:p xmlns:wp14="http://schemas.microsoft.com/office/word/2010/wordml" w:rsidR="005E3B01" w:rsidP="004245F1" w:rsidRDefault="005E3B01" w14:paraId="65A0F237" wp14:textId="487D1E93">
      <w:pPr/>
    </w:p>
    <w:p xmlns:wp14="http://schemas.microsoft.com/office/word/2010/wordml" w:rsidR="005E3B01" w:rsidP="6951696A" w:rsidRDefault="005E3B01" w14:paraId="269DF72F" wp14:textId="37EAEC3C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agendamento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Objeto(Agendamento)       Objeto completo contendo ID</w:t>
      </w:r>
    </w:p>
    <w:p xmlns:wp14="http://schemas.microsoft.com/office/word/2010/wordml" w:rsidR="005E3B01" w:rsidP="6951696A" w:rsidRDefault="005E3B01" w14:paraId="76A0B369" wp14:textId="4CB39FF9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Status e Detalhes.    </w:t>
      </w:r>
    </w:p>
    <w:p xmlns:wp14="http://schemas.microsoft.com/office/word/2010/wordml" w:rsidR="005E3B01" w:rsidP="004245F1" w:rsidRDefault="005E3B01" w14:paraId="1F7BB9F5" wp14:textId="3AB1C7B0">
      <w:pPr/>
    </w:p>
    <w:p xmlns:wp14="http://schemas.microsoft.com/office/word/2010/wordml" w:rsidR="005E3B01" w:rsidP="6951696A" w:rsidRDefault="005E3B01" w14:paraId="0E12C2DE" wp14:textId="1899F575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+gerarConfirmacao()</w:t>
      </w:r>
    </w:p>
    <w:p xmlns:wp14="http://schemas.microsoft.com/office/word/2010/wordml" w:rsidR="005E3B01" w:rsidP="6951696A" w:rsidRDefault="005E3B01" w14:paraId="3D196E6D" wp14:textId="1B3CDB3D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Requisitos:</w:t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R="005E3B01" w:rsidP="6951696A" w:rsidRDefault="005E3B01" w14:paraId="6CD0BA87" wp14:textId="6362A11F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Campo  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Tipo    </w:t>
      </w:r>
      <w:r>
        <w:tab/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                    Descrição</w:t>
      </w:r>
    </w:p>
    <w:p xmlns:wp14="http://schemas.microsoft.com/office/word/2010/wordml" w:rsidR="005E3B01" w:rsidP="004245F1" w:rsidRDefault="005E3B01" w14:paraId="16916F02" wp14:textId="4753EC28">
      <w:pPr/>
    </w:p>
    <w:p xmlns:wp14="http://schemas.microsoft.com/office/word/2010/wordml" w:rsidR="005E3B01" w:rsidP="6951696A" w:rsidRDefault="005E3B01" w14:paraId="7982E232" wp14:textId="281CE120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agendamento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Objeto(Agendamento)                  Objeto Agendamento</w:t>
      </w:r>
    </w:p>
    <w:p xmlns:wp14="http://schemas.microsoft.com/office/word/2010/wordml" w:rsidR="005E3B01" w:rsidP="6951696A" w:rsidRDefault="005E3B01" w14:paraId="41FA140E" wp14:textId="5D8050C2">
      <w:pPr>
        <w:spacing w:before="0" w:beforeAutospacing="off" w:after="0" w:afterAutospacing="off"/>
        <w:ind w:left="5760" w:right="0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que contém os dados válidos  </w:t>
      </w:r>
    </w:p>
    <w:p xmlns:wp14="http://schemas.microsoft.com/office/word/2010/wordml" w:rsidR="005E3B01" w:rsidP="004245F1" w:rsidRDefault="005E3B01" w14:paraId="452FC969" wp14:textId="2DDC878D">
      <w:pPr/>
    </w:p>
    <w:p xmlns:wp14="http://schemas.microsoft.com/office/word/2010/wordml" w:rsidR="005E3B01" w:rsidP="6951696A" w:rsidRDefault="005E3B01" w14:paraId="10932962" wp14:textId="4E1022D6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Respostas: </w:t>
      </w:r>
    </w:p>
    <w:p xmlns:wp14="http://schemas.microsoft.com/office/word/2010/wordml" w:rsidR="005E3B01" w:rsidP="6951696A" w:rsidRDefault="005E3B01" w14:paraId="4CBD85C0" wp14:textId="7344F3FC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Campo  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Tipo    </w:t>
      </w:r>
      <w:r>
        <w:tab/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                    Descrição</w:t>
      </w:r>
    </w:p>
    <w:p xmlns:wp14="http://schemas.microsoft.com/office/word/2010/wordml" w:rsidR="005E3B01" w:rsidP="004245F1" w:rsidRDefault="005E3B01" w14:paraId="201FCCD2" wp14:textId="6FE95B7A">
      <w:pPr/>
    </w:p>
    <w:p xmlns:wp14="http://schemas.microsoft.com/office/word/2010/wordml" w:rsidR="005E3B01" w:rsidP="6951696A" w:rsidRDefault="005E3B01" w14:paraId="2A3BB0AD" wp14:textId="728880B9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confirmacao</w:t>
      </w:r>
      <w:r>
        <w:tab/>
      </w: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Objeto(Confirmacao)                  O objeto contendo o código gerado </w:t>
      </w:r>
    </w:p>
    <w:p xmlns:wp14="http://schemas.microsoft.com/office/word/2010/wordml" w:rsidR="005E3B01" w:rsidP="6951696A" w:rsidRDefault="005E3B01" w14:paraId="4B34CEB9" wp14:textId="7C31A399">
      <w:pPr>
        <w:spacing w:before="0" w:beforeAutospacing="off" w:after="0" w:afterAutospacing="off"/>
        <w:jc w:val="both"/>
      </w:pPr>
      <w:r w:rsidRPr="6951696A" w:rsidR="7E14F21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 os detalhes da reserva.</w:t>
      </w:r>
    </w:p>
    <w:p xmlns:wp14="http://schemas.microsoft.com/office/word/2010/wordml" w:rsidR="005E3B01" w:rsidP="004245F1" w:rsidRDefault="005E3B01" w14:paraId="04D3C1A1" wp14:textId="7E9F7214">
      <w:pPr/>
    </w:p>
    <w:p xmlns:wp14="http://schemas.microsoft.com/office/word/2010/wordml" w:rsidR="005E3B01" w:rsidP="6951696A" w:rsidRDefault="005E3B01" w14:paraId="7487C5D2" wp14:textId="5801D26E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CirurgiaService: Serviço de entidade</w:t>
      </w:r>
    </w:p>
    <w:p xmlns:wp14="http://schemas.microsoft.com/office/word/2010/wordml" w:rsidR="005E3B01" w:rsidP="6951696A" w:rsidRDefault="005E3B01" w14:paraId="08486DE9" wp14:textId="67B56FDD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5E3B01" w:rsidP="6951696A" w:rsidRDefault="005E3B01" w14:paraId="36EC0F9F" wp14:textId="000DE193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>+listarCirurgiasPendentesRevisao()</w:t>
      </w:r>
    </w:p>
    <w:p xmlns:wp14="http://schemas.microsoft.com/office/word/2010/wordml" w:rsidR="005E3B01" w:rsidP="6951696A" w:rsidRDefault="005E3B01" w14:paraId="797A1DF0" wp14:textId="79E0DEF8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>Requisito:</w:t>
      </w:r>
    </w:p>
    <w:p xmlns:wp14="http://schemas.microsoft.com/office/word/2010/wordml" w:rsidR="005E3B01" w:rsidP="6951696A" w:rsidRDefault="005E3B01" w14:paraId="46BF7DF8" wp14:textId="6C8E707B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Campo                    Tipo                                              </w:t>
      </w:r>
    </w:p>
    <w:p xmlns:wp14="http://schemas.microsoft.com/office/word/2010/wordml" w:rsidR="005E3B01" w:rsidP="6951696A" w:rsidRDefault="005E3B01" w14:paraId="53A8536B" wp14:textId="53B5F3B4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Nenhum               Nenhum  </w:t>
      </w:r>
    </w:p>
    <w:p xmlns:wp14="http://schemas.microsoft.com/office/word/2010/wordml" w:rsidR="005E3B01" w:rsidP="6951696A" w:rsidRDefault="005E3B01" w14:paraId="75701EFE" wp14:textId="72799C16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                          </w:t>
      </w:r>
    </w:p>
    <w:p xmlns:wp14="http://schemas.microsoft.com/office/word/2010/wordml" w:rsidR="005E3B01" w:rsidP="6951696A" w:rsidRDefault="005E3B01" w14:paraId="6BB010A4" wp14:textId="0A36E453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>Resposta:</w:t>
      </w:r>
    </w:p>
    <w:p xmlns:wp14="http://schemas.microsoft.com/office/word/2010/wordml" w:rsidR="005E3B01" w:rsidP="6951696A" w:rsidRDefault="005E3B01" w14:paraId="70FF9BDA" wp14:textId="0B73985E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Campo                       Tipo                                             </w:t>
      </w:r>
    </w:p>
    <w:p xmlns:wp14="http://schemas.microsoft.com/office/word/2010/wordml" w:rsidR="005E3B01" w:rsidP="6951696A" w:rsidRDefault="005E3B01" w14:paraId="0D81F6EE" wp14:textId="62ECDB30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cirugiaList            List&lt;Cirurgia&gt;</w:t>
      </w:r>
    </w:p>
    <w:p xmlns:wp14="http://schemas.microsoft.com/office/word/2010/wordml" w:rsidR="005E3B01" w:rsidP="6951696A" w:rsidRDefault="005E3B01" w14:paraId="466B5CCF" wp14:textId="479F8639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5E3B01" w:rsidP="6951696A" w:rsidRDefault="005E3B01" w14:paraId="554991E8" wp14:textId="6331093E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     </w:t>
      </w:r>
    </w:p>
    <w:p xmlns:wp14="http://schemas.microsoft.com/office/word/2010/wordml" w:rsidR="005E3B01" w:rsidP="6951696A" w:rsidRDefault="005E3B01" w14:paraId="0A059C9F" wp14:textId="24785B3E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>+validarInformacoesCirurgia()</w:t>
      </w:r>
    </w:p>
    <w:p xmlns:wp14="http://schemas.microsoft.com/office/word/2010/wordml" w:rsidR="005E3B01" w:rsidP="6951696A" w:rsidRDefault="005E3B01" w14:paraId="5EE3EDA8" wp14:textId="2C5D4F22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>Requisitos</w:t>
      </w:r>
    </w:p>
    <w:p xmlns:wp14="http://schemas.microsoft.com/office/word/2010/wordml" w:rsidR="005E3B01" w:rsidP="6951696A" w:rsidRDefault="005E3B01" w14:paraId="62F3D89C" wp14:textId="754AFC32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Campo                         Tipo                                                   </w:t>
      </w:r>
    </w:p>
    <w:p xmlns:wp14="http://schemas.microsoft.com/office/word/2010/wordml" w:rsidR="005E3B01" w:rsidP="6951696A" w:rsidRDefault="005E3B01" w14:paraId="46695778" wp14:textId="4C49CABE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detalhes                     String                            </w:t>
      </w:r>
    </w:p>
    <w:p xmlns:wp14="http://schemas.microsoft.com/office/word/2010/wordml" w:rsidR="005E3B01" w:rsidP="6951696A" w:rsidRDefault="005E3B01" w14:paraId="1C7B3812" wp14:textId="199C8FF2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5E3B01" w:rsidP="6951696A" w:rsidRDefault="005E3B01" w14:paraId="236B1421" wp14:textId="7EEA2911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>Resposta:</w:t>
      </w:r>
    </w:p>
    <w:p xmlns:wp14="http://schemas.microsoft.com/office/word/2010/wordml" w:rsidR="005E3B01" w:rsidP="6951696A" w:rsidRDefault="005E3B01" w14:paraId="185E550E" wp14:textId="245F31B5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Campo                         Tipo                                                </w:t>
      </w:r>
    </w:p>
    <w:p xmlns:wp14="http://schemas.microsoft.com/office/word/2010/wordml" w:rsidR="005E3B01" w:rsidP="6951696A" w:rsidRDefault="005E3B01" w14:paraId="0CC173B3" wp14:textId="138A29A4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>resultados                   ResultadoValidacao</w:t>
      </w:r>
    </w:p>
    <w:p xmlns:wp14="http://schemas.microsoft.com/office/word/2010/wordml" w:rsidR="005E3B01" w:rsidP="6951696A" w:rsidRDefault="005E3B01" w14:paraId="39A1F5A0" wp14:textId="2C63D36A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5E3B01" w:rsidP="6951696A" w:rsidRDefault="005E3B01" w14:paraId="4F34651B" wp14:textId="77CD142F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>+vincularDocumentacao()</w:t>
      </w:r>
    </w:p>
    <w:p xmlns:wp14="http://schemas.microsoft.com/office/word/2010/wordml" w:rsidR="005E3B01" w:rsidP="6951696A" w:rsidRDefault="005E3B01" w14:paraId="50002294" wp14:textId="755C6A04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>Requisitos:</w:t>
      </w:r>
    </w:p>
    <w:p xmlns:wp14="http://schemas.microsoft.com/office/word/2010/wordml" w:rsidR="005E3B01" w:rsidP="6951696A" w:rsidRDefault="005E3B01" w14:paraId="4FC9A313" wp14:textId="45F89EDA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Campo                                               Tipo                                                      </w:t>
      </w:r>
    </w:p>
    <w:p xmlns:wp14="http://schemas.microsoft.com/office/word/2010/wordml" w:rsidR="005E3B01" w:rsidP="6951696A" w:rsidRDefault="005E3B01" w14:paraId="2D4D8BAA" wp14:textId="5CC68D0D">
      <w:pPr>
        <w:tabs>
          <w:tab w:val="left" w:leader="none" w:pos="2400"/>
        </w:tabs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>cirurgia, documento           Cirurgia cirurgia, List&lt;Documento&gt; documentos</w:t>
      </w:r>
    </w:p>
    <w:p xmlns:wp14="http://schemas.microsoft.com/office/word/2010/wordml" w:rsidR="005E3B01" w:rsidP="6951696A" w:rsidRDefault="005E3B01" w14:paraId="4515B4EF" wp14:textId="099780F7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5E3B01" w:rsidP="6951696A" w:rsidRDefault="005E3B01" w14:paraId="5CF51B1A" wp14:textId="220D2624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>Resposta:</w:t>
      </w:r>
    </w:p>
    <w:p xmlns:wp14="http://schemas.microsoft.com/office/word/2010/wordml" w:rsidR="005E3B01" w:rsidP="6951696A" w:rsidRDefault="005E3B01" w14:paraId="28CE6B59" wp14:textId="1DD57FDC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Campo                         Tipo                                         </w:t>
      </w:r>
    </w:p>
    <w:p xmlns:wp14="http://schemas.microsoft.com/office/word/2010/wordml" w:rsidR="005E3B01" w:rsidP="6951696A" w:rsidRDefault="005E3B01" w14:paraId="592F2D81" wp14:textId="6F997E66">
      <w:pPr>
        <w:spacing w:before="0" w:beforeAutospacing="off" w:after="0" w:afterAutospacing="off"/>
        <w:jc w:val="both"/>
      </w:pPr>
      <w:r w:rsidRPr="6951696A" w:rsidR="31297A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Nenhum                       nenhum                    </w:t>
      </w:r>
    </w:p>
    <w:p xmlns:wp14="http://schemas.microsoft.com/office/word/2010/wordml" w:rsidR="005E3B01" w:rsidP="004245F1" w:rsidRDefault="005E3B01" w14:paraId="4DDBEF00" wp14:textId="28CD695C">
      <w:pPr>
        <w:rPr>
          <w:rFonts w:ascii="Arial" w:hAnsi="Arial" w:cs="Arial"/>
          <w:highlight w:val="yellow"/>
          <w:lang w:val="pt-BR"/>
        </w:rPr>
      </w:pPr>
    </w:p>
    <w:p xmlns:wp14="http://schemas.microsoft.com/office/word/2010/wordml" w:rsidRPr="00F254E7" w:rsidR="001248B7" w:rsidP="6951696A" w:rsidRDefault="001248B7" w14:paraId="714B4451" wp14:textId="20085BD6">
      <w:pPr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951696A" w:rsidR="72729C6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MedicoService</w:t>
      </w:r>
      <w:r w:rsidRPr="6951696A" w:rsidR="72729C6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:</w:t>
      </w:r>
    </w:p>
    <w:p xmlns:wp14="http://schemas.microsoft.com/office/word/2010/wordml" w:rsidRPr="00F254E7" w:rsidR="001248B7" w:rsidP="6951696A" w:rsidRDefault="001248B7" w14:paraId="4F6A26DD" wp14:textId="45739359">
      <w:pPr>
        <w:spacing w:before="0" w:beforeAutospacing="off" w:after="0" w:afterAutospacing="off"/>
        <w:jc w:val="both"/>
      </w:pPr>
      <w:r w:rsidRPr="6951696A" w:rsidR="72729C6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Para esse serviço temos duas operações: listarEspecialidades() e listarMedicosPorEspecialidades(). </w:t>
      </w:r>
    </w:p>
    <w:p xmlns:wp14="http://schemas.microsoft.com/office/word/2010/wordml" w:rsidRPr="00F254E7" w:rsidR="001248B7" w:rsidP="6951696A" w:rsidRDefault="001248B7" w14:paraId="0466C229" wp14:textId="5B83E65F">
      <w:pPr>
        <w:spacing w:before="0" w:beforeAutospacing="off" w:after="0" w:afterAutospacing="off"/>
        <w:ind w:firstLine="340"/>
        <w:jc w:val="both"/>
      </w:pPr>
      <w:r w:rsidRPr="6951696A" w:rsidR="72729C6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listarEspecialidades() requisição: nenhum </w:t>
      </w:r>
    </w:p>
    <w:p xmlns:wp14="http://schemas.microsoft.com/office/word/2010/wordml" w:rsidRPr="00F254E7" w:rsidR="001248B7" w:rsidP="6951696A" w:rsidRDefault="001248B7" w14:paraId="578CD393" wp14:textId="7C9D733A">
      <w:pPr>
        <w:spacing w:before="0" w:beforeAutospacing="off" w:after="0" w:afterAutospacing="off"/>
        <w:ind w:firstLine="340"/>
        <w:jc w:val="both"/>
      </w:pPr>
      <w:r w:rsidRPr="6951696A" w:rsidR="72729C6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Resposta: lista de especialidades (String) em ordem alfabética </w:t>
      </w:r>
    </w:p>
    <w:p xmlns:wp14="http://schemas.microsoft.com/office/word/2010/wordml" w:rsidRPr="00F254E7" w:rsidR="001248B7" w:rsidP="6951696A" w:rsidRDefault="001248B7" w14:paraId="68B28E66" wp14:textId="61C09818">
      <w:pPr>
        <w:spacing w:before="0" w:beforeAutospacing="off" w:after="0" w:afterAutospacing="off"/>
        <w:ind w:firstLine="340"/>
        <w:jc w:val="both"/>
      </w:pPr>
      <w:r w:rsidRPr="6951696A" w:rsidR="72729C6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listarMedicosPorEspecialidade() requisição: Especialidade (String) resposta: list&lt;Medico&gt; (String) </w:t>
      </w:r>
    </w:p>
    <w:p xmlns:wp14="http://schemas.microsoft.com/office/word/2010/wordml" w:rsidRPr="00F254E7" w:rsidR="001248B7" w:rsidP="6951696A" w:rsidRDefault="001248B7" w14:paraId="19A41C74" wp14:textId="3DCA82BC">
      <w:pPr>
        <w:spacing w:before="0" w:beforeAutospacing="off" w:after="0" w:afterAutospacing="off"/>
        <w:jc w:val="both"/>
      </w:pPr>
      <w:r w:rsidRPr="6951696A" w:rsidR="72729C6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Pr="00F254E7" w:rsidR="001248B7" w:rsidP="6951696A" w:rsidRDefault="001248B7" w14:paraId="2626063A" wp14:textId="5EB9DDFE">
      <w:pPr>
        <w:spacing w:before="0" w:beforeAutospacing="off" w:after="0" w:afterAutospacing="off"/>
        <w:jc w:val="both"/>
      </w:pPr>
      <w:r w:rsidRPr="6951696A" w:rsidR="72729C6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NotificacaoService</w:t>
      </w:r>
      <w:r w:rsidRPr="6951696A" w:rsidR="72729C6E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</w:p>
    <w:p xmlns:wp14="http://schemas.microsoft.com/office/word/2010/wordml" w:rsidRPr="00F254E7" w:rsidR="001248B7" w:rsidP="6951696A" w:rsidRDefault="001248B7" w14:paraId="688BB88E" wp14:textId="7CB691E8">
      <w:pPr>
        <w:spacing w:before="0" w:beforeAutospacing="off" w:after="0" w:afterAutospacing="off"/>
        <w:ind w:firstLine="340"/>
        <w:jc w:val="both"/>
      </w:pPr>
      <w:r w:rsidRPr="6951696A" w:rsidR="72729C6E">
        <w:rPr>
          <w:rFonts w:ascii="Arial" w:hAnsi="Arial" w:eastAsia="Arial" w:cs="Arial"/>
          <w:noProof w:val="0"/>
          <w:sz w:val="24"/>
          <w:szCs w:val="24"/>
          <w:lang w:val="pt-BR"/>
        </w:rPr>
        <w:t>enviarNotificacao() requisicao: destinatários(uuid), mensagem (String). resposta: nenhuma</w:t>
      </w:r>
    </w:p>
    <w:p xmlns:wp14="http://schemas.microsoft.com/office/word/2010/wordml" w:rsidRPr="00F254E7" w:rsidR="001248B7" w:rsidP="6951696A" w:rsidRDefault="001248B7" w14:paraId="4F2E56A4" wp14:textId="7BF62D4B">
      <w:pPr>
        <w:spacing w:before="0" w:beforeAutospacing="off" w:after="0" w:afterAutospacing="off"/>
        <w:ind w:firstLine="340"/>
        <w:jc w:val="both"/>
      </w:pPr>
      <w:r w:rsidRPr="6951696A" w:rsidR="72729C6E">
        <w:rPr>
          <w:rFonts w:ascii="Arial" w:hAnsi="Arial" w:eastAsia="Arial" w:cs="Arial"/>
          <w:noProof w:val="0"/>
          <w:sz w:val="24"/>
          <w:szCs w:val="24"/>
          <w:lang w:val="pt-BR"/>
        </w:rPr>
        <w:t>enviarEmail() Requisicao: email (String), assunto(String), corpo(String). resposta: StatusEnvio (String)</w:t>
      </w:r>
    </w:p>
    <w:p xmlns:wp14="http://schemas.microsoft.com/office/word/2010/wordml" w:rsidRPr="00F254E7" w:rsidR="001248B7" w:rsidP="004245F1" w:rsidRDefault="001248B7" w14:paraId="3461D779" wp14:textId="7A719FC3">
      <w:pPr>
        <w:rPr>
          <w:rFonts w:ascii="Arial" w:hAnsi="Arial" w:cs="Arial"/>
          <w:lang w:val="pt-BR"/>
        </w:rPr>
      </w:pPr>
    </w:p>
    <w:p w:rsidR="6951696A" w:rsidP="6951696A" w:rsidRDefault="6951696A" w14:paraId="2398DD79" w14:textId="578B209F">
      <w:pPr>
        <w:rPr>
          <w:rFonts w:ascii="Arial" w:hAnsi="Arial" w:cs="Arial"/>
          <w:lang w:val="pt-BR"/>
        </w:rPr>
      </w:pPr>
    </w:p>
    <w:p xmlns:wp14="http://schemas.microsoft.com/office/word/2010/wordml" w:rsidRPr="005B364D" w:rsidR="001248B7" w:rsidP="004245F1" w:rsidRDefault="001248B7" w14:paraId="1602DE14" wp14:textId="327BA2F2">
      <w:pPr>
        <w:pStyle w:val="Ttulo1"/>
        <w:rPr>
          <w:rFonts w:ascii="Arial" w:hAnsi="Arial" w:cs="Arial"/>
        </w:rPr>
      </w:pPr>
      <w:bookmarkStart w:name="_Toc117256968" w:id="13"/>
      <w:bookmarkStart w:name="_Toc226973006" w:id="14"/>
      <w:r w:rsidRPr="6951696A" w:rsidR="001248B7">
        <w:rPr>
          <w:rFonts w:ascii="Arial" w:hAnsi="Arial" w:cs="Arial"/>
        </w:rPr>
        <w:t>Especificar Interfaces dos Serviços</w:t>
      </w:r>
      <w:bookmarkEnd w:id="13"/>
      <w:bookmarkEnd w:id="14"/>
    </w:p>
    <w:p w:rsidR="5F9255B2" w:rsidP="6951696A" w:rsidRDefault="5F9255B2" w14:paraId="674CC42A" w14:textId="65EF4164">
      <w:pPr>
        <w:pStyle w:val="Normal"/>
        <w:rPr>
          <w:rFonts w:ascii="Arial" w:hAnsi="Arial" w:eastAsia="Arial" w:cs="Arial"/>
          <w:b w:val="1"/>
          <w:bCs w:val="1"/>
        </w:rPr>
      </w:pPr>
      <w:r w:rsidRPr="6951696A" w:rsidR="5F9255B2">
        <w:rPr>
          <w:rFonts w:ascii="Arial" w:hAnsi="Arial" w:eastAsia="Arial" w:cs="Arial"/>
          <w:b w:val="1"/>
          <w:bCs w:val="1"/>
        </w:rPr>
        <w:t>AutorizacaoOperadoraService</w:t>
      </w:r>
    </w:p>
    <w:p xmlns:wp14="http://schemas.microsoft.com/office/word/2010/wordml" w:rsidR="005E3B01" w:rsidP="004245F1" w:rsidRDefault="005E3B01" w14:paraId="1F1FE2FC" wp14:textId="77777777">
      <w:pPr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  <w:lang w:val="pt-BR"/>
        </w:rPr>
        <w:t>IAutorizacao:</w:t>
      </w:r>
    </w:p>
    <w:p xmlns:wp14="http://schemas.microsoft.com/office/word/2010/wordml" w:rsidR="005E3B01" w:rsidP="004245F1" w:rsidRDefault="005E3B01" w14:paraId="3CF2D8B6" wp14:textId="77777777">
      <w:pPr>
        <w:rPr>
          <w:rFonts w:ascii="Arial" w:hAnsi="Arial" w:cs="Arial"/>
          <w:b/>
          <w:bCs/>
          <w:lang w:val="pt-BR"/>
        </w:rPr>
      </w:pPr>
    </w:p>
    <w:p xmlns:wp14="http://schemas.microsoft.com/office/word/2010/wordml" w:rsidR="005E3B01" w:rsidP="004245F1" w:rsidRDefault="005E3B01" w14:paraId="0E0DA461" wp14:textId="77777777">
      <w:pPr>
        <w:rPr>
          <w:rFonts w:ascii="Arial" w:hAnsi="Arial" w:cs="Arial"/>
          <w:lang w:val="pt-BR"/>
        </w:rPr>
      </w:pPr>
      <w:r w:rsidRPr="005E3B01">
        <w:rPr>
          <w:rFonts w:ascii="Arial" w:hAnsi="Arial" w:cs="Arial"/>
          <w:lang w:val="pt-BR"/>
        </w:rPr>
        <w:t>submeterSolicitacaoAutorizacao</w:t>
      </w:r>
    </w:p>
    <w:p xmlns:wp14="http://schemas.microsoft.com/office/word/2010/wordml" w:rsidR="007E4C11" w:rsidP="004245F1" w:rsidRDefault="007E4C11" w14:paraId="0FB78278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5E3B01" w:rsidP="004245F1" w:rsidRDefault="005E3B01" w14:paraId="0BE1A551" wp14:textId="7777777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Entrada: </w:t>
      </w:r>
    </w:p>
    <w:p xmlns:wp14="http://schemas.microsoft.com/office/word/2010/wordml" w:rsidR="005E3B01" w:rsidP="005E3B01" w:rsidRDefault="005E3B01" w14:paraId="7F2E552A" wp14:textId="77777777">
      <w:pPr>
        <w:numPr>
          <w:ilvl w:val="0"/>
          <w:numId w:val="20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Cirurgia</w:t>
      </w:r>
    </w:p>
    <w:p xmlns:wp14="http://schemas.microsoft.com/office/word/2010/wordml" w:rsidRPr="005E3B01" w:rsidR="005E3B01" w:rsidP="005E3B01" w:rsidRDefault="005E3B01" w14:paraId="00AB3296" wp14:textId="77777777">
      <w:pPr>
        <w:numPr>
          <w:ilvl w:val="0"/>
          <w:numId w:val="20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Documentos</w:t>
      </w:r>
    </w:p>
    <w:p xmlns:wp14="http://schemas.microsoft.com/office/word/2010/wordml" w:rsidR="001248B7" w:rsidP="004245F1" w:rsidRDefault="001248B7" w14:paraId="1FC39945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5E3B01" w:rsidP="004245F1" w:rsidRDefault="005E3B01" w14:paraId="11DF4158" wp14:textId="7777777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Schema Cirurgia:</w:t>
      </w:r>
    </w:p>
    <w:p xmlns:wp14="http://schemas.microsoft.com/office/word/2010/wordml" w:rsidR="005E3B01" w:rsidP="007E4C11" w:rsidRDefault="005E3B01" w14:paraId="4850F729" wp14:textId="77777777">
      <w:pPr>
        <w:numPr>
          <w:ilvl w:val="0"/>
          <w:numId w:val="2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HorarioInicio : Date</w:t>
      </w:r>
    </w:p>
    <w:p xmlns:wp14="http://schemas.microsoft.com/office/word/2010/wordml" w:rsidR="005E3B01" w:rsidP="007E4C11" w:rsidRDefault="005E3B01" w14:paraId="68241ECB" wp14:textId="77777777">
      <w:pPr>
        <w:numPr>
          <w:ilvl w:val="0"/>
          <w:numId w:val="2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Duracao : int</w:t>
      </w:r>
    </w:p>
    <w:p xmlns:wp14="http://schemas.microsoft.com/office/word/2010/wordml" w:rsidR="005E3B01" w:rsidP="007E4C11" w:rsidRDefault="005E3B01" w14:paraId="7C992BA3" wp14:textId="77777777">
      <w:pPr>
        <w:numPr>
          <w:ilvl w:val="0"/>
          <w:numId w:val="2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Procedimento : texto</w:t>
      </w:r>
    </w:p>
    <w:p xmlns:wp14="http://schemas.microsoft.com/office/word/2010/wordml" w:rsidR="005E3B01" w:rsidP="007E4C11" w:rsidRDefault="005E3B01" w14:paraId="244CFCBC" wp14:textId="77777777">
      <w:pPr>
        <w:numPr>
          <w:ilvl w:val="0"/>
          <w:numId w:val="2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Material: texto</w:t>
      </w:r>
    </w:p>
    <w:p xmlns:wp14="http://schemas.microsoft.com/office/word/2010/wordml" w:rsidR="005E3B01" w:rsidP="007E4C11" w:rsidRDefault="005E3B01" w14:paraId="086ED69F" wp14:textId="77777777">
      <w:pPr>
        <w:numPr>
          <w:ilvl w:val="0"/>
          <w:numId w:val="2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MedicoExecutanteId : int</w:t>
      </w:r>
    </w:p>
    <w:p xmlns:wp14="http://schemas.microsoft.com/office/word/2010/wordml" w:rsidR="005E3B01" w:rsidP="004245F1" w:rsidRDefault="005E3B01" w14:paraId="0562CB0E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5E3B01" w:rsidP="004245F1" w:rsidRDefault="005E3B01" w14:paraId="34CE0A41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5E3B01" w:rsidP="004245F1" w:rsidRDefault="005E3B01" w14:paraId="07BB0896" wp14:textId="7777777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Schema Documento:</w:t>
      </w:r>
    </w:p>
    <w:p xmlns:wp14="http://schemas.microsoft.com/office/word/2010/wordml" w:rsidR="005E3B01" w:rsidP="007E4C11" w:rsidRDefault="005E3B01" w14:paraId="413EC953" wp14:textId="77777777">
      <w:pPr>
        <w:numPr>
          <w:ilvl w:val="0"/>
          <w:numId w:val="21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NomeArquivo : texto</w:t>
      </w:r>
    </w:p>
    <w:p xmlns:wp14="http://schemas.microsoft.com/office/word/2010/wordml" w:rsidR="005E3B01" w:rsidP="007E4C11" w:rsidRDefault="005E3B01" w14:paraId="6C5514AA" wp14:textId="77777777">
      <w:pPr>
        <w:numPr>
          <w:ilvl w:val="0"/>
          <w:numId w:val="21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Arquivo : texto (base64)</w:t>
      </w:r>
    </w:p>
    <w:p xmlns:wp14="http://schemas.microsoft.com/office/word/2010/wordml" w:rsidR="005E3B01" w:rsidP="004245F1" w:rsidRDefault="005E3B01" w14:paraId="62EBF3C5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5E3B01" w:rsidP="004245F1" w:rsidRDefault="007E4C11" w14:paraId="1198DF76" wp14:textId="7777777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Saída: </w:t>
      </w:r>
    </w:p>
    <w:p xmlns:wp14="http://schemas.microsoft.com/office/word/2010/wordml" w:rsidR="007E4C11" w:rsidP="007E4C11" w:rsidRDefault="007E4C11" w14:paraId="5368D284" wp14:textId="77777777">
      <w:pPr>
        <w:numPr>
          <w:ilvl w:val="0"/>
          <w:numId w:val="23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NumeroProtocolo : texto </w:t>
      </w:r>
    </w:p>
    <w:p xmlns:wp14="http://schemas.microsoft.com/office/word/2010/wordml" w:rsidR="007E4C11" w:rsidP="004245F1" w:rsidRDefault="007E4C11" w14:paraId="6D98A12B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7E4C11" w:rsidP="004245F1" w:rsidRDefault="007E4C11" w14:paraId="1FDF8125" wp14:textId="7777777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receberRespostaOperadora()</w:t>
      </w:r>
    </w:p>
    <w:p xmlns:wp14="http://schemas.microsoft.com/office/word/2010/wordml" w:rsidR="007E4C11" w:rsidP="004245F1" w:rsidRDefault="007E4C11" w14:paraId="775AE31E" wp14:textId="7777777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Entrada: </w:t>
      </w:r>
    </w:p>
    <w:p xmlns:wp14="http://schemas.microsoft.com/office/word/2010/wordml" w:rsidR="007E4C11" w:rsidP="004245F1" w:rsidRDefault="007E4C11" w14:paraId="2946DB82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7E4C11" w:rsidP="007E4C11" w:rsidRDefault="007E4C11" w14:paraId="37FADA84" wp14:textId="77777777">
      <w:pPr>
        <w:numPr>
          <w:ilvl w:val="0"/>
          <w:numId w:val="23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NumeroProtocolo : texto</w:t>
      </w:r>
    </w:p>
    <w:p xmlns:wp14="http://schemas.microsoft.com/office/word/2010/wordml" w:rsidR="007E4C11" w:rsidP="007E4C11" w:rsidRDefault="007E4C11" w14:paraId="5997CC1D" wp14:textId="77777777">
      <w:pPr>
        <w:ind w:left="360"/>
        <w:rPr>
          <w:rFonts w:ascii="Arial" w:hAnsi="Arial" w:cs="Arial"/>
          <w:lang w:val="pt-BR"/>
        </w:rPr>
      </w:pPr>
    </w:p>
    <w:p xmlns:wp14="http://schemas.microsoft.com/office/word/2010/wordml" w:rsidR="007E4C11" w:rsidP="007E4C11" w:rsidRDefault="007E4C11" w14:paraId="414DB234" wp14:textId="7777777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Saída:</w:t>
      </w:r>
    </w:p>
    <w:p xmlns:wp14="http://schemas.microsoft.com/office/word/2010/wordml" w:rsidR="007E4C11" w:rsidP="007E4C11" w:rsidRDefault="007E4C11" w14:paraId="2007CD84" wp14:textId="77777777">
      <w:pPr>
        <w:numPr>
          <w:ilvl w:val="0"/>
          <w:numId w:val="23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ResultadoAutorizacao</w:t>
      </w:r>
    </w:p>
    <w:p xmlns:wp14="http://schemas.microsoft.com/office/word/2010/wordml" w:rsidR="007E4C11" w:rsidP="007E4C11" w:rsidRDefault="007E4C11" w14:paraId="110FFD37" wp14:textId="77777777">
      <w:pPr>
        <w:ind w:left="360"/>
        <w:rPr>
          <w:rFonts w:ascii="Arial" w:hAnsi="Arial" w:cs="Arial"/>
          <w:lang w:val="pt-BR"/>
        </w:rPr>
      </w:pPr>
    </w:p>
    <w:p xmlns:wp14="http://schemas.microsoft.com/office/word/2010/wordml" w:rsidR="007E4C11" w:rsidP="007E4C11" w:rsidRDefault="007E4C11" w14:paraId="37A6CAFA" wp14:textId="77777777">
      <w:pPr>
        <w:ind w:left="36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Schema ResultadoAutorizacao:</w:t>
      </w:r>
    </w:p>
    <w:p xmlns:wp14="http://schemas.microsoft.com/office/word/2010/wordml" w:rsidR="007E4C11" w:rsidP="007E4C11" w:rsidRDefault="007E4C11" w14:paraId="4F4979E6" wp14:textId="77777777">
      <w:pPr>
        <w:numPr>
          <w:ilvl w:val="0"/>
          <w:numId w:val="23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NumeroProtocolo : texto</w:t>
      </w:r>
    </w:p>
    <w:p xmlns:wp14="http://schemas.microsoft.com/office/word/2010/wordml" w:rsidR="007E4C11" w:rsidP="007E4C11" w:rsidRDefault="007E4C11" w14:paraId="521090AF" wp14:textId="77777777">
      <w:pPr>
        <w:numPr>
          <w:ilvl w:val="0"/>
          <w:numId w:val="23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Status : texto</w:t>
      </w:r>
    </w:p>
    <w:p xmlns:wp14="http://schemas.microsoft.com/office/word/2010/wordml" w:rsidR="007E4C11" w:rsidP="007E4C11" w:rsidRDefault="007E4C11" w14:paraId="1077812C" wp14:textId="77777777">
      <w:pPr>
        <w:numPr>
          <w:ilvl w:val="0"/>
          <w:numId w:val="23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Procedimentos : List&lt;ProcedimentoAutorizacao&gt;</w:t>
      </w:r>
    </w:p>
    <w:p xmlns:wp14="http://schemas.microsoft.com/office/word/2010/wordml" w:rsidR="007E4C11" w:rsidP="007E4C11" w:rsidRDefault="007E4C11" w14:paraId="0FE164A7" wp14:textId="77777777">
      <w:pPr>
        <w:numPr>
          <w:ilvl w:val="0"/>
          <w:numId w:val="23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Materiais: List&lt;MaterialAutorizacao&gt;</w:t>
      </w:r>
    </w:p>
    <w:p xmlns:wp14="http://schemas.microsoft.com/office/word/2010/wordml" w:rsidR="007E4C11" w:rsidP="007E4C11" w:rsidRDefault="007E4C11" w14:paraId="6B699379" wp14:textId="77777777">
      <w:pPr>
        <w:ind w:left="360"/>
        <w:rPr>
          <w:rFonts w:ascii="Arial" w:hAnsi="Arial" w:cs="Arial"/>
          <w:lang w:val="pt-BR"/>
        </w:rPr>
      </w:pPr>
    </w:p>
    <w:p xmlns:wp14="http://schemas.microsoft.com/office/word/2010/wordml" w:rsidR="007E4C11" w:rsidP="007E4C11" w:rsidRDefault="007E4C11" w14:paraId="299A1D06" wp14:textId="77777777">
      <w:pPr>
        <w:ind w:left="36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Schema Procedimento:</w:t>
      </w:r>
    </w:p>
    <w:p xmlns:wp14="http://schemas.microsoft.com/office/word/2010/wordml" w:rsidR="007E4C11" w:rsidP="007E4C11" w:rsidRDefault="007E4C11" w14:paraId="42956D9E" wp14:textId="77777777">
      <w:pPr>
        <w:numPr>
          <w:ilvl w:val="0"/>
          <w:numId w:val="24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Descricao : texto</w:t>
      </w:r>
    </w:p>
    <w:p xmlns:wp14="http://schemas.microsoft.com/office/word/2010/wordml" w:rsidR="007E4C11" w:rsidP="007E4C11" w:rsidRDefault="007E4C11" w14:paraId="5A9BE409" wp14:textId="77777777">
      <w:pPr>
        <w:numPr>
          <w:ilvl w:val="0"/>
          <w:numId w:val="24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QuantidadeSolicitada: int</w:t>
      </w:r>
    </w:p>
    <w:p xmlns:wp14="http://schemas.microsoft.com/office/word/2010/wordml" w:rsidR="007E4C11" w:rsidP="007E4C11" w:rsidRDefault="007E4C11" w14:paraId="00E85E90" wp14:textId="77777777">
      <w:pPr>
        <w:numPr>
          <w:ilvl w:val="0"/>
          <w:numId w:val="24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QuantidadeAutorizada: int</w:t>
      </w:r>
    </w:p>
    <w:p xmlns:wp14="http://schemas.microsoft.com/office/word/2010/wordml" w:rsidR="007E4C11" w:rsidP="007E4C11" w:rsidRDefault="007E4C11" w14:paraId="3FE9F23F" wp14:textId="77777777">
      <w:pPr>
        <w:ind w:left="340"/>
        <w:rPr>
          <w:rFonts w:ascii="Arial" w:hAnsi="Arial" w:cs="Arial"/>
          <w:lang w:val="pt-BR"/>
        </w:rPr>
      </w:pPr>
    </w:p>
    <w:p xmlns:wp14="http://schemas.microsoft.com/office/word/2010/wordml" w:rsidR="007E4C11" w:rsidP="007E4C11" w:rsidRDefault="007E4C11" w14:paraId="0275E68E" wp14:textId="77777777">
      <w:pPr>
        <w:ind w:left="34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Schema Material:</w:t>
      </w:r>
    </w:p>
    <w:p xmlns:wp14="http://schemas.microsoft.com/office/word/2010/wordml" w:rsidR="007E4C11" w:rsidP="007E4C11" w:rsidRDefault="007E4C11" w14:paraId="03A11AC4" wp14:textId="77777777">
      <w:pPr>
        <w:numPr>
          <w:ilvl w:val="0"/>
          <w:numId w:val="25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Descricao: texto</w:t>
      </w:r>
    </w:p>
    <w:p xmlns:wp14="http://schemas.microsoft.com/office/word/2010/wordml" w:rsidR="007E4C11" w:rsidP="007E4C11" w:rsidRDefault="007E4C11" w14:paraId="2FACB879" wp14:textId="77777777">
      <w:pPr>
        <w:numPr>
          <w:ilvl w:val="0"/>
          <w:numId w:val="25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QuantidadeSolicitada: float</w:t>
      </w:r>
    </w:p>
    <w:p xmlns:wp14="http://schemas.microsoft.com/office/word/2010/wordml" w:rsidR="007E4C11" w:rsidP="007E4C11" w:rsidRDefault="007E4C11" w14:paraId="165433B2" wp14:textId="77777777">
      <w:pPr>
        <w:numPr>
          <w:ilvl w:val="0"/>
          <w:numId w:val="25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QuantidadeAutorizada: float</w:t>
      </w:r>
    </w:p>
    <w:p xmlns:wp14="http://schemas.microsoft.com/office/word/2010/wordml" w:rsidR="007E4C11" w:rsidP="007E4C11" w:rsidRDefault="007E4C11" w14:paraId="1F72F646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7E4C11" w:rsidP="007E4C11" w:rsidRDefault="007E4C11" w14:paraId="01E1AD69" wp14:textId="77777777">
      <w:pPr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  <w:lang w:val="pt-BR"/>
        </w:rPr>
        <w:t>I</w:t>
      </w:r>
      <w:r w:rsidR="00914082">
        <w:rPr>
          <w:rFonts w:ascii="Arial" w:hAnsi="Arial" w:cs="Arial"/>
          <w:b/>
          <w:bCs/>
          <w:lang w:val="pt-BR"/>
        </w:rPr>
        <w:t>Cirurgia</w:t>
      </w:r>
    </w:p>
    <w:p xmlns:wp14="http://schemas.microsoft.com/office/word/2010/wordml" w:rsidR="00914082" w:rsidP="007E4C11" w:rsidRDefault="00914082" w14:paraId="08CE6F91" wp14:textId="77777777">
      <w:pPr>
        <w:rPr>
          <w:rFonts w:ascii="Arial" w:hAnsi="Arial" w:cs="Arial"/>
          <w:b/>
          <w:bCs/>
          <w:lang w:val="pt-BR"/>
        </w:rPr>
      </w:pPr>
    </w:p>
    <w:p xmlns:wp14="http://schemas.microsoft.com/office/word/2010/wordml" w:rsidR="00914082" w:rsidP="007E4C11" w:rsidRDefault="00914082" w14:paraId="2CC2DF85" wp14:textId="7777777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registrarProtocolo()</w:t>
      </w:r>
    </w:p>
    <w:p xmlns:wp14="http://schemas.microsoft.com/office/word/2010/wordml" w:rsidR="00914082" w:rsidP="007E4C11" w:rsidRDefault="00914082" w14:paraId="50A7DB79" wp14:textId="7777777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Entrada: </w:t>
      </w:r>
    </w:p>
    <w:p xmlns:wp14="http://schemas.microsoft.com/office/word/2010/wordml" w:rsidR="00914082" w:rsidP="00914082" w:rsidRDefault="00914082" w14:paraId="351B3E88" wp14:textId="77777777">
      <w:pPr>
        <w:numPr>
          <w:ilvl w:val="0"/>
          <w:numId w:val="26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Cirurgia : Cirurgia</w:t>
      </w:r>
    </w:p>
    <w:p xmlns:wp14="http://schemas.microsoft.com/office/word/2010/wordml" w:rsidR="00914082" w:rsidP="00914082" w:rsidRDefault="00914082" w14:paraId="0D87D9EF" wp14:textId="77777777">
      <w:pPr>
        <w:numPr>
          <w:ilvl w:val="0"/>
          <w:numId w:val="26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NumeroProtocolo : texto</w:t>
      </w:r>
    </w:p>
    <w:p xmlns:wp14="http://schemas.microsoft.com/office/word/2010/wordml" w:rsidR="00914082" w:rsidP="007E4C11" w:rsidRDefault="00914082" w14:paraId="61CDCEAD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914082" w:rsidP="00914082" w:rsidRDefault="00914082" w14:paraId="6BB9E253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914082" w:rsidP="00914082" w:rsidRDefault="00914082" w14:paraId="23DE523C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914082" w:rsidP="00914082" w:rsidRDefault="00914082" w14:paraId="52E56223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914082" w:rsidP="00914082" w:rsidRDefault="00914082" w14:paraId="07547A01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914082" w:rsidP="00914082" w:rsidRDefault="00914082" w14:paraId="18700DAF" wp14:textId="7777777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Schema Cirurgia:</w:t>
      </w:r>
    </w:p>
    <w:p xmlns:wp14="http://schemas.microsoft.com/office/word/2010/wordml" w:rsidR="00914082" w:rsidP="00914082" w:rsidRDefault="00914082" w14:paraId="23214B6D" wp14:textId="77777777">
      <w:pPr>
        <w:numPr>
          <w:ilvl w:val="0"/>
          <w:numId w:val="2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HorarioInicio : Date</w:t>
      </w:r>
    </w:p>
    <w:p xmlns:wp14="http://schemas.microsoft.com/office/word/2010/wordml" w:rsidR="00914082" w:rsidP="00914082" w:rsidRDefault="00914082" w14:paraId="58E63D2C" wp14:textId="77777777">
      <w:pPr>
        <w:numPr>
          <w:ilvl w:val="0"/>
          <w:numId w:val="2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Duracao : int</w:t>
      </w:r>
    </w:p>
    <w:p xmlns:wp14="http://schemas.microsoft.com/office/word/2010/wordml" w:rsidR="00914082" w:rsidP="00914082" w:rsidRDefault="00914082" w14:paraId="1E09FE6C" wp14:textId="77777777">
      <w:pPr>
        <w:numPr>
          <w:ilvl w:val="0"/>
          <w:numId w:val="2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Procedimento : texto</w:t>
      </w:r>
    </w:p>
    <w:p xmlns:wp14="http://schemas.microsoft.com/office/word/2010/wordml" w:rsidR="00914082" w:rsidP="00914082" w:rsidRDefault="00914082" w14:paraId="3725DFFE" wp14:textId="77777777">
      <w:pPr>
        <w:numPr>
          <w:ilvl w:val="0"/>
          <w:numId w:val="2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Material: texto</w:t>
      </w:r>
    </w:p>
    <w:p xmlns:wp14="http://schemas.microsoft.com/office/word/2010/wordml" w:rsidR="00914082" w:rsidP="00914082" w:rsidRDefault="00914082" w14:paraId="3AE85A18" wp14:textId="77777777">
      <w:pPr>
        <w:numPr>
          <w:ilvl w:val="0"/>
          <w:numId w:val="2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MedicoExecutanteId : int</w:t>
      </w:r>
    </w:p>
    <w:p xmlns:wp14="http://schemas.microsoft.com/office/word/2010/wordml" w:rsidR="00914082" w:rsidP="007E4C11" w:rsidRDefault="00914082" w14:paraId="5043CB0F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914082" w:rsidP="007E4C11" w:rsidRDefault="00914082" w14:paraId="065AB230" wp14:textId="7777777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Saída:</w:t>
      </w:r>
    </w:p>
    <w:p xmlns:wp14="http://schemas.microsoft.com/office/word/2010/wordml" w:rsidR="00914082" w:rsidP="007E4C11" w:rsidRDefault="00914082" w14:paraId="6A09E912" wp14:textId="7777777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-</w:t>
      </w:r>
    </w:p>
    <w:p xmlns:wp14="http://schemas.microsoft.com/office/word/2010/wordml" w:rsidR="00914082" w:rsidP="007E4C11" w:rsidRDefault="00914082" w14:paraId="07459315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914082" w:rsidP="007E4C11" w:rsidRDefault="00914082" w14:paraId="1A1CB5EE" wp14:textId="7777777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atualizarStatusCirurgia(): </w:t>
      </w:r>
    </w:p>
    <w:p xmlns:wp14="http://schemas.microsoft.com/office/word/2010/wordml" w:rsidR="00914082" w:rsidP="007E4C11" w:rsidRDefault="00914082" w14:paraId="6537F28F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914082" w:rsidP="00914082" w:rsidRDefault="00914082" w14:paraId="5E9AAD3B" wp14:textId="77777777">
      <w:pPr>
        <w:numPr>
          <w:ilvl w:val="0"/>
          <w:numId w:val="27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Cirurgia: cirurgia</w:t>
      </w:r>
    </w:p>
    <w:p xmlns:wp14="http://schemas.microsoft.com/office/word/2010/wordml" w:rsidRPr="00914082" w:rsidR="00914082" w:rsidP="00914082" w:rsidRDefault="00914082" w14:paraId="3E05F40D" wp14:textId="77777777">
      <w:pPr>
        <w:numPr>
          <w:ilvl w:val="0"/>
          <w:numId w:val="27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Status: texto</w:t>
      </w:r>
    </w:p>
    <w:p xmlns:wp14="http://schemas.microsoft.com/office/word/2010/wordml" w:rsidR="00914082" w:rsidP="00914082" w:rsidRDefault="00914082" w14:paraId="6DFB9E20" wp14:textId="77777777">
      <w:pPr>
        <w:ind w:left="360"/>
        <w:rPr>
          <w:rFonts w:ascii="Arial" w:hAnsi="Arial" w:cs="Arial"/>
          <w:lang w:val="pt-BR"/>
        </w:rPr>
      </w:pPr>
    </w:p>
    <w:p xmlns:wp14="http://schemas.microsoft.com/office/word/2010/wordml" w:rsidR="00914082" w:rsidP="00914082" w:rsidRDefault="00914082" w14:paraId="79289714" wp14:textId="7777777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Schema Cirurgia:</w:t>
      </w:r>
    </w:p>
    <w:p xmlns:wp14="http://schemas.microsoft.com/office/word/2010/wordml" w:rsidR="00914082" w:rsidP="00914082" w:rsidRDefault="00914082" w14:paraId="6C2F97A2" wp14:textId="77777777">
      <w:pPr>
        <w:numPr>
          <w:ilvl w:val="0"/>
          <w:numId w:val="2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HorarioInicio : Date</w:t>
      </w:r>
    </w:p>
    <w:p xmlns:wp14="http://schemas.microsoft.com/office/word/2010/wordml" w:rsidR="00914082" w:rsidP="00914082" w:rsidRDefault="00914082" w14:paraId="7061B319" wp14:textId="77777777">
      <w:pPr>
        <w:numPr>
          <w:ilvl w:val="0"/>
          <w:numId w:val="2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Duracao : int</w:t>
      </w:r>
    </w:p>
    <w:p xmlns:wp14="http://schemas.microsoft.com/office/word/2010/wordml" w:rsidR="00914082" w:rsidP="00914082" w:rsidRDefault="00914082" w14:paraId="49CE0C48" wp14:textId="77777777">
      <w:pPr>
        <w:numPr>
          <w:ilvl w:val="0"/>
          <w:numId w:val="2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Procedimento : texto</w:t>
      </w:r>
    </w:p>
    <w:p xmlns:wp14="http://schemas.microsoft.com/office/word/2010/wordml" w:rsidR="00914082" w:rsidP="00914082" w:rsidRDefault="00914082" w14:paraId="589C0DF6" wp14:textId="77777777">
      <w:pPr>
        <w:numPr>
          <w:ilvl w:val="0"/>
          <w:numId w:val="2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Material: texto</w:t>
      </w:r>
    </w:p>
    <w:p xmlns:wp14="http://schemas.microsoft.com/office/word/2010/wordml" w:rsidR="00914082" w:rsidP="00914082" w:rsidRDefault="00914082" w14:paraId="4B01ADE7" wp14:textId="77777777">
      <w:pPr>
        <w:numPr>
          <w:ilvl w:val="0"/>
          <w:numId w:val="2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MedicoExecutanteId : int</w:t>
      </w:r>
    </w:p>
    <w:p xmlns:wp14="http://schemas.microsoft.com/office/word/2010/wordml" w:rsidR="00914082" w:rsidP="007E4C11" w:rsidRDefault="00914082" w14:paraId="70DF9E56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914082" w:rsidP="6951696A" w:rsidRDefault="00914082" w14:paraId="376EB6A1" wp14:textId="54A6108C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AgendaService:</w:t>
      </w:r>
    </w:p>
    <w:p xmlns:wp14="http://schemas.microsoft.com/office/word/2010/wordml" w:rsidR="00914082" w:rsidP="6951696A" w:rsidRDefault="00914082" w14:paraId="5D2E488C" wp14:textId="47F9905E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18FC59C3" wp14:textId="64F5D891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Operação: buscarConsultasConfirmadas()</w:t>
      </w:r>
    </w:p>
    <w:p xmlns:wp14="http://schemas.microsoft.com/office/word/2010/wordml" w:rsidR="00914082" w:rsidP="6951696A" w:rsidRDefault="00914082" w14:paraId="579914F7" wp14:textId="538A3BAE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4E210FB3" wp14:textId="42C6087A">
      <w:pPr>
        <w:pStyle w:val="ListParagraph"/>
        <w:numPr>
          <w:ilvl w:val="0"/>
          <w:numId w:val="3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Descrição:</w:t>
      </w: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Consulta e retorna uma lista de consultas confirmadas dentro de um período específico.</w:t>
      </w:r>
    </w:p>
    <w:p xmlns:wp14="http://schemas.microsoft.com/office/word/2010/wordml" w:rsidR="00914082" w:rsidP="6951696A" w:rsidRDefault="00914082" w14:paraId="0FC08001" wp14:textId="61FD9E95">
      <w:pPr>
        <w:spacing w:before="0" w:beforeAutospacing="off" w:after="0" w:afterAutospacing="off"/>
        <w:ind w:left="720" w:right="0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3751A88C" wp14:textId="78D925A0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Entrada:</w:t>
      </w: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dataInicio (Date), dataFim (Date).</w:t>
      </w:r>
    </w:p>
    <w:p xmlns:wp14="http://schemas.microsoft.com/office/word/2010/wordml" w:rsidR="00914082" w:rsidP="6951696A" w:rsidRDefault="00914082" w14:paraId="6815CBD6" wp14:textId="5C6CD43C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571C21CA" wp14:textId="23212F92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Saída:</w:t>
      </w: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List&lt;Consulta&gt;.</w:t>
      </w:r>
    </w:p>
    <w:p xmlns:wp14="http://schemas.microsoft.com/office/word/2010/wordml" w:rsidR="00914082" w:rsidP="6951696A" w:rsidRDefault="00914082" w14:paraId="76A160EF" wp14:textId="375720E9">
      <w:pPr>
        <w:spacing w:before="0" w:beforeAutospacing="off" w:after="0" w:afterAutospacing="off"/>
        <w:ind w:left="720" w:right="0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1B2AC091" wp14:textId="5C1DFD5A">
      <w:pPr>
        <w:pStyle w:val="ListParagraph"/>
        <w:numPr>
          <w:ilvl w:val="0"/>
          <w:numId w:val="36"/>
        </w:numPr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Lógica de Negócio:</w:t>
      </w:r>
    </w:p>
    <w:p xmlns:wp14="http://schemas.microsoft.com/office/word/2010/wordml" w:rsidR="00914082" w:rsidP="6951696A" w:rsidRDefault="00914082" w14:paraId="17152F5B" wp14:textId="045BB39C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5011FA63" wp14:textId="3EF51A74">
      <w:pPr>
        <w:pStyle w:val="ListParagraph"/>
        <w:numPr>
          <w:ilvl w:val="0"/>
          <w:numId w:val="37"/>
        </w:numPr>
        <w:spacing w:before="0" w:beforeAutospacing="off" w:after="0" w:afterAutospacing="off"/>
        <w:ind w:left="1080" w:right="0" w:hanging="36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>Validar se dataInicio é menor ou igual a dataFim.</w:t>
      </w:r>
    </w:p>
    <w:p xmlns:wp14="http://schemas.microsoft.com/office/word/2010/wordml" w:rsidR="00914082" w:rsidP="6951696A" w:rsidRDefault="00914082" w14:paraId="28926F4E" wp14:textId="43147958">
      <w:pPr>
        <w:spacing w:before="0" w:beforeAutospacing="off" w:after="0" w:afterAutospacing="off"/>
        <w:ind w:left="1080" w:right="0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3720AC09" wp14:textId="1F71FC2D">
      <w:pPr>
        <w:pStyle w:val="ListParagraph"/>
        <w:numPr>
          <w:ilvl w:val="0"/>
          <w:numId w:val="37"/>
        </w:numPr>
        <w:spacing w:before="0" w:beforeAutospacing="off" w:after="0" w:afterAutospacing="off"/>
        <w:ind w:left="1080" w:right="0" w:hanging="36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>Consultar na base de dados as consultas que possuem o status "Confirmado" dentro do intervalo informado.</w:t>
      </w:r>
    </w:p>
    <w:p xmlns:wp14="http://schemas.microsoft.com/office/word/2010/wordml" w:rsidR="00914082" w:rsidP="6951696A" w:rsidRDefault="00914082" w14:paraId="6BEB2326" wp14:textId="2045D3B3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689C8FF0" wp14:textId="6521B2E9">
      <w:pPr>
        <w:pStyle w:val="ListParagraph"/>
        <w:numPr>
          <w:ilvl w:val="0"/>
          <w:numId w:val="37"/>
        </w:numPr>
        <w:spacing w:before="0" w:beforeAutospacing="off" w:after="0" w:afterAutospacing="off"/>
        <w:ind w:left="1080" w:right="0" w:hanging="36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>Ordenar os resultados cronologicamente antes de retornar.</w:t>
      </w:r>
    </w:p>
    <w:p xmlns:wp14="http://schemas.microsoft.com/office/word/2010/wordml" w:rsidR="00914082" w:rsidP="6951696A" w:rsidRDefault="00914082" w14:paraId="35D391ED" wp14:textId="34F1A152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299E3867" wp14:textId="67F783E8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Operação: gerarVisualizacaoAgenda()</w:t>
      </w:r>
    </w:p>
    <w:p xmlns:wp14="http://schemas.microsoft.com/office/word/2010/wordml" w:rsidR="00914082" w:rsidP="6951696A" w:rsidRDefault="00914082" w14:paraId="5B432904" wp14:textId="06941C5F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64976391" wp14:textId="70E458D1">
      <w:pPr>
        <w:pStyle w:val="ListParagraph"/>
        <w:numPr>
          <w:ilvl w:val="0"/>
          <w:numId w:val="38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Descrição:</w:t>
      </w: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Processa uma lista de consultas para gerar uma estrutura de dados otimizada para exibição no front-end.</w:t>
      </w:r>
    </w:p>
    <w:p xmlns:wp14="http://schemas.microsoft.com/office/word/2010/wordml" w:rsidR="00914082" w:rsidP="6951696A" w:rsidRDefault="00914082" w14:paraId="07EB5186" wp14:textId="48E5A5F8">
      <w:pPr>
        <w:spacing w:before="0" w:beforeAutospacing="off" w:after="0" w:afterAutospacing="off"/>
        <w:ind w:left="720" w:right="0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437AF39B" wp14:textId="4336D6CB">
      <w:pPr>
        <w:pStyle w:val="ListParagraph"/>
        <w:numPr>
          <w:ilvl w:val="0"/>
          <w:numId w:val="39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Entrada:</w:t>
      </w: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List&lt;Consulta&gt; consultas.</w:t>
      </w:r>
    </w:p>
    <w:p xmlns:wp14="http://schemas.microsoft.com/office/word/2010/wordml" w:rsidR="00914082" w:rsidP="6951696A" w:rsidRDefault="00914082" w14:paraId="09C84B58" wp14:textId="4285018C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356F63C8" wp14:textId="0D794F27">
      <w:pPr>
        <w:pStyle w:val="ListParagraph"/>
        <w:numPr>
          <w:ilvl w:val="0"/>
          <w:numId w:val="40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Saída:</w:t>
      </w: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AgendaVisualizada (DTO).</w:t>
      </w:r>
    </w:p>
    <w:p xmlns:wp14="http://schemas.microsoft.com/office/word/2010/wordml" w:rsidR="00914082" w:rsidP="6951696A" w:rsidRDefault="00914082" w14:paraId="34E51B60" wp14:textId="613986AD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6F6CB028" wp14:textId="7C81056C">
      <w:pPr>
        <w:pStyle w:val="ListParagraph"/>
        <w:numPr>
          <w:ilvl w:val="0"/>
          <w:numId w:val="41"/>
        </w:numPr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Lógica de Negócio:</w:t>
      </w:r>
    </w:p>
    <w:p xmlns:wp14="http://schemas.microsoft.com/office/word/2010/wordml" w:rsidR="00914082" w:rsidP="6951696A" w:rsidRDefault="00914082" w14:paraId="72AD026C" wp14:textId="3306569E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4F6DAEBB" wp14:textId="07731BEA">
      <w:pPr>
        <w:pStyle w:val="ListParagraph"/>
        <w:numPr>
          <w:ilvl w:val="0"/>
          <w:numId w:val="42"/>
        </w:numPr>
        <w:spacing w:before="0" w:beforeAutospacing="off" w:after="0" w:afterAutospacing="off"/>
        <w:ind w:left="1080" w:right="0" w:hanging="36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>Agrupar as consultas recebidas por data e por médico.</w:t>
      </w:r>
    </w:p>
    <w:p xmlns:wp14="http://schemas.microsoft.com/office/word/2010/wordml" w:rsidR="00914082" w:rsidP="6951696A" w:rsidRDefault="00914082" w14:paraId="3EF8BAC1" wp14:textId="5451C435">
      <w:pPr>
        <w:spacing w:before="0" w:beforeAutospacing="off" w:after="0" w:afterAutospacing="off"/>
        <w:ind w:left="1080" w:right="0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43E1604F" wp14:textId="5D179BF7">
      <w:pPr>
        <w:pStyle w:val="ListParagraph"/>
        <w:numPr>
          <w:ilvl w:val="0"/>
          <w:numId w:val="42"/>
        </w:numPr>
        <w:spacing w:before="0" w:beforeAutospacing="off" w:after="0" w:afterAutospacing="off"/>
        <w:ind w:left="1080" w:right="0" w:hanging="36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>Montar a estrutura de visualização detalhando paciente, horário e especialidade.</w:t>
      </w:r>
    </w:p>
    <w:p xmlns:wp14="http://schemas.microsoft.com/office/word/2010/wordml" w:rsidR="00914082" w:rsidP="6951696A" w:rsidRDefault="00914082" w14:paraId="089AF751" wp14:textId="0569E7DE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5C255275" wp14:textId="7B4F57E7">
      <w:pPr>
        <w:pStyle w:val="ListParagraph"/>
        <w:numPr>
          <w:ilvl w:val="0"/>
          <w:numId w:val="42"/>
        </w:numPr>
        <w:spacing w:before="0" w:beforeAutospacing="off" w:after="0" w:afterAutospacing="off"/>
        <w:ind w:left="1080" w:right="0" w:hanging="36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>Retornar o DTO formatado para renderização na interface do usuário.</w:t>
      </w:r>
    </w:p>
    <w:p xmlns:wp14="http://schemas.microsoft.com/office/word/2010/wordml" w:rsidR="00914082" w:rsidP="6951696A" w:rsidRDefault="00914082" w14:paraId="3451A094" wp14:textId="68060D21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544A841A" wp14:textId="01497C77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02A30896" wp14:textId="0B96D4EA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6E429F97" wp14:textId="52822238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5113E5CD" wp14:textId="7B4CFC19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73390E71" wp14:textId="6B433D1B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39E80B04" wp14:textId="1F738775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4B7606A5" wp14:textId="1F06D4F6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Operação: gerarDocumentoAgenda()</w:t>
      </w:r>
    </w:p>
    <w:p xmlns:wp14="http://schemas.microsoft.com/office/word/2010/wordml" w:rsidR="00914082" w:rsidP="6951696A" w:rsidRDefault="00914082" w14:paraId="7A69A6BE" wp14:textId="41116F7F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7630FE4F" wp14:textId="32C25904">
      <w:pPr>
        <w:pStyle w:val="ListParagraph"/>
        <w:numPr>
          <w:ilvl w:val="0"/>
          <w:numId w:val="4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Descrição:</w:t>
      </w: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Gera um documento PDF contendo os dados da agenda para exportação e download.</w:t>
      </w:r>
    </w:p>
    <w:p xmlns:wp14="http://schemas.microsoft.com/office/word/2010/wordml" w:rsidR="00914082" w:rsidP="6951696A" w:rsidRDefault="00914082" w14:paraId="5DF5BB39" wp14:textId="2988749C">
      <w:pPr>
        <w:spacing w:before="0" w:beforeAutospacing="off" w:after="0" w:afterAutospacing="off"/>
        <w:ind w:left="360" w:right="0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3782877D" wp14:textId="3B131159">
      <w:pPr>
        <w:pStyle w:val="ListParagraph"/>
        <w:numPr>
          <w:ilvl w:val="0"/>
          <w:numId w:val="4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Entrada:</w:t>
      </w: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agenda (AgendaVisualizada).</w:t>
      </w:r>
    </w:p>
    <w:p xmlns:wp14="http://schemas.microsoft.com/office/word/2010/wordml" w:rsidR="00914082" w:rsidP="6951696A" w:rsidRDefault="00914082" w14:paraId="3FBBDB65" wp14:textId="27B84B87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134DBEE2" wp14:textId="1AF662E2">
      <w:pPr>
        <w:pStyle w:val="ListParagraph"/>
        <w:numPr>
          <w:ilvl w:val="0"/>
          <w:numId w:val="4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Saída:</w:t>
      </w: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Arquivo PDF.</w:t>
      </w:r>
    </w:p>
    <w:p xmlns:wp14="http://schemas.microsoft.com/office/word/2010/wordml" w:rsidR="00914082" w:rsidP="6951696A" w:rsidRDefault="00914082" w14:paraId="3BEE8015" wp14:textId="03417A47">
      <w:pPr>
        <w:spacing w:before="0" w:beforeAutospacing="off" w:after="0" w:afterAutospacing="off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6910DAA8" wp14:textId="49F145F7">
      <w:pPr>
        <w:pStyle w:val="ListParagraph"/>
        <w:numPr>
          <w:ilvl w:val="0"/>
          <w:numId w:val="46"/>
        </w:numPr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Lógica de Negócio:</w:t>
      </w:r>
    </w:p>
    <w:p xmlns:wp14="http://schemas.microsoft.com/office/word/2010/wordml" w:rsidR="00914082" w:rsidP="6951696A" w:rsidRDefault="00914082" w14:paraId="78BE6552" wp14:textId="24D79D1B">
      <w:pPr>
        <w:pStyle w:val="ListParagraph"/>
        <w:numPr>
          <w:ilvl w:val="0"/>
          <w:numId w:val="47"/>
        </w:numPr>
        <w:spacing w:before="0" w:beforeAutospacing="off" w:after="0" w:afterAutospacing="off"/>
        <w:ind w:left="1080" w:right="0" w:hanging="36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>Gerar um arquivo PDF a partir dos dados estruturados da agenda.</w:t>
      </w:r>
    </w:p>
    <w:p xmlns:wp14="http://schemas.microsoft.com/office/word/2010/wordml" w:rsidR="00914082" w:rsidP="6951696A" w:rsidRDefault="00914082" w14:paraId="00270E23" wp14:textId="6E59CB04">
      <w:pPr>
        <w:spacing w:before="0" w:beforeAutospacing="off" w:after="0" w:afterAutospacing="off"/>
        <w:ind w:left="1080" w:right="0"/>
        <w:jc w:val="both"/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914082" w:rsidP="6951696A" w:rsidRDefault="00914082" w14:paraId="4088A728" wp14:textId="0E053C98">
      <w:pPr>
        <w:pStyle w:val="ListParagraph"/>
        <w:numPr>
          <w:ilvl w:val="0"/>
          <w:numId w:val="47"/>
        </w:numPr>
        <w:spacing w:before="0" w:beforeAutospacing="off" w:after="0" w:afterAutospacing="off"/>
        <w:ind w:left="1080" w:right="0" w:hanging="36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1160B770">
        <w:rPr>
          <w:rFonts w:ascii="Arial" w:hAnsi="Arial" w:eastAsia="Arial" w:cs="Arial"/>
          <w:noProof w:val="0"/>
          <w:sz w:val="24"/>
          <w:szCs w:val="24"/>
          <w:lang w:val="pt-BR"/>
        </w:rPr>
        <w:t>Disponibilizar o documento gerado para download pelo usuário.</w:t>
      </w:r>
    </w:p>
    <w:p xmlns:wp14="http://schemas.microsoft.com/office/word/2010/wordml" w:rsidR="00914082" w:rsidP="6951696A" w:rsidRDefault="00914082" w14:paraId="47A0534C" wp14:textId="09CF6406">
      <w:p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R="00914082" w:rsidP="007E4C11" w:rsidRDefault="00914082" w14:paraId="44E871BC" wp14:textId="7BEFCC7B">
      <w:pPr>
        <w:rPr>
          <w:rFonts w:ascii="Arial" w:hAnsi="Arial" w:cs="Arial"/>
          <w:lang w:val="pt-BR"/>
        </w:rPr>
      </w:pPr>
    </w:p>
    <w:p w:rsidR="756E1734" w:rsidP="6951696A" w:rsidRDefault="756E1734" w14:paraId="79D67129" w14:textId="298F2F43">
      <w:pPr>
        <w:spacing w:before="0" w:beforeAutospacing="off" w:after="0" w:afterAutospacing="off"/>
        <w:jc w:val="both"/>
      </w:pPr>
      <w:r w:rsidRPr="6951696A" w:rsidR="756E173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AgendamentoService</w:t>
      </w:r>
    </w:p>
    <w:p w:rsidR="6951696A" w:rsidRDefault="6951696A" w14:paraId="781DB125" w14:textId="4B84EDE6"/>
    <w:p w:rsidR="756E1734" w:rsidP="6951696A" w:rsidRDefault="756E1734" w14:paraId="4486F901" w14:textId="421C1311">
      <w:pPr>
        <w:spacing w:before="0" w:beforeAutospacing="off" w:after="0" w:afterAutospacing="off"/>
        <w:jc w:val="both"/>
      </w:pPr>
      <w:r w:rsidRPr="6951696A" w:rsidR="756E173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Operação: </w:t>
      </w:r>
      <w:r w:rsidRPr="6951696A" w:rsidR="756E17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listarHorariosDisponiveis</w:t>
      </w:r>
    </w:p>
    <w:p w:rsidR="756E1734" w:rsidP="6951696A" w:rsidRDefault="756E1734" w14:paraId="714DDE7C" w14:textId="5CA6605E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756E173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Parâmetros de Entrada:</w:t>
      </w:r>
      <w:r w:rsidRPr="6951696A" w:rsidR="756E17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medico : Objeto(Medico), dataConsulta : Date</w:t>
      </w:r>
    </w:p>
    <w:p w:rsidR="756E1734" w:rsidP="6951696A" w:rsidRDefault="756E1734" w14:paraId="09D5D8D4" w14:textId="05EF6490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756E173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Dados Retornados:</w:t>
      </w:r>
      <w:r w:rsidRPr="6951696A" w:rsidR="756E17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horarioList : </w:t>
      </w:r>
      <w:r w:rsidRPr="6951696A" w:rsidR="756E1734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List&lt;Date&gt;</w:t>
      </w:r>
      <w:r w:rsidRPr="6951696A" w:rsidR="756E17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w:rsidR="756E1734" w:rsidP="6951696A" w:rsidRDefault="756E1734" w14:paraId="08915179" w14:textId="2A8BF851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756E173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Descrição:</w:t>
      </w:r>
      <w:r w:rsidRPr="6951696A" w:rsidR="756E17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Consulta a agenda do médico específico na data informada e retorna os slots de tempo que não possuem agendamentos confirmados.</w:t>
      </w:r>
    </w:p>
    <w:p w:rsidR="756E1734" w:rsidP="6951696A" w:rsidRDefault="756E1734" w14:paraId="0E37D3D8" w14:textId="429EDAF9">
      <w:pPr>
        <w:spacing w:before="0" w:beforeAutospacing="off" w:after="0" w:afterAutospacing="off"/>
        <w:jc w:val="both"/>
      </w:pPr>
      <w:r w:rsidRPr="6951696A" w:rsidR="756E173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Operação: </w:t>
      </w:r>
      <w:r w:rsidRPr="6951696A" w:rsidR="756E17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registrarAgendamento</w:t>
      </w:r>
    </w:p>
    <w:p w:rsidR="756E1734" w:rsidP="6951696A" w:rsidRDefault="756E1734" w14:paraId="6CFDCAF3" w14:textId="23A92199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756E173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Parâmetros de Entrada: </w:t>
      </w:r>
      <w:r w:rsidRPr="6951696A" w:rsidR="756E17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paciente : Objeto(Paciente), medico : Objeto(Medico), horario : Objeto(Horario)</w:t>
      </w:r>
    </w:p>
    <w:p w:rsidR="756E1734" w:rsidP="6951696A" w:rsidRDefault="756E1734" w14:paraId="4BE9D812" w14:textId="6D6BCBD5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756E173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Dados Retornados:</w:t>
      </w:r>
      <w:r w:rsidRPr="6951696A" w:rsidR="756E17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agendamento : Objeto(Agendamento)</w:t>
      </w:r>
    </w:p>
    <w:p w:rsidR="756E1734" w:rsidP="6951696A" w:rsidRDefault="756E1734" w14:paraId="21E60688" w14:textId="03895B9E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756E173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Descrição: </w:t>
      </w:r>
      <w:r w:rsidRPr="6951696A" w:rsidR="756E17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Cria um novo registro de agendamento no sistema com o status inicial "Pendente" ou "Confirmado", vinculando os envolvidos.</w:t>
      </w:r>
    </w:p>
    <w:p w:rsidR="756E1734" w:rsidP="6951696A" w:rsidRDefault="756E1734" w14:paraId="63684715" w14:textId="139A4CA3">
      <w:pPr>
        <w:spacing w:before="0" w:beforeAutospacing="off" w:after="0" w:afterAutospacing="off"/>
        <w:jc w:val="both"/>
      </w:pPr>
      <w:r w:rsidRPr="6951696A" w:rsidR="756E17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Operação: gerarConfirmacao</w:t>
      </w:r>
    </w:p>
    <w:p w:rsidR="756E1734" w:rsidP="6951696A" w:rsidRDefault="756E1734" w14:paraId="2347E65B" w14:textId="29BB7EF3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756E173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Parâmetros de Entrada:</w:t>
      </w:r>
      <w:r w:rsidRPr="6951696A" w:rsidR="756E17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agendamento : Objeto(Agendamento)</w:t>
      </w:r>
    </w:p>
    <w:p w:rsidR="756E1734" w:rsidP="6951696A" w:rsidRDefault="756E1734" w14:paraId="3D87530A" w14:textId="1FC3E642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756E173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Dados Retornados:</w:t>
      </w:r>
      <w:r w:rsidRPr="6951696A" w:rsidR="756E17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confirmacao : Objeto(Confirmacao)</w:t>
      </w:r>
    </w:p>
    <w:p w:rsidR="756E1734" w:rsidP="6951696A" w:rsidRDefault="756E1734" w14:paraId="6543A80D" w14:textId="3755A151">
      <w:pPr>
        <w:pStyle w:val="Normal"/>
      </w:pPr>
      <w:r w:rsidRPr="6951696A" w:rsidR="756E173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Descrição:</w:t>
      </w:r>
      <w:r w:rsidRPr="6951696A" w:rsidR="756E17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Recebe o objeto completo do agendamento, gera um token/código único de validação e encapsula tudo em um objeto de confirmação para o cliente.</w:t>
      </w:r>
    </w:p>
    <w:p xmlns:wp14="http://schemas.microsoft.com/office/word/2010/wordml" w:rsidRPr="00914082" w:rsidR="00914082" w:rsidP="007E4C11" w:rsidRDefault="00914082" w14:paraId="144A5D23" wp14:textId="77777777">
      <w:pPr>
        <w:rPr>
          <w:rFonts w:ascii="Arial" w:hAnsi="Arial" w:cs="Arial"/>
          <w:lang w:val="pt-BR"/>
        </w:rPr>
      </w:pPr>
    </w:p>
    <w:p w:rsidR="6951696A" w:rsidP="6951696A" w:rsidRDefault="6951696A" w14:paraId="40DC07D8" w14:textId="37F36A02">
      <w:pPr>
        <w:rPr>
          <w:rFonts w:ascii="Arial" w:hAnsi="Arial" w:cs="Arial"/>
          <w:lang w:val="pt-BR"/>
        </w:rPr>
      </w:pPr>
    </w:p>
    <w:p w:rsidR="5D865C09" w:rsidP="6951696A" w:rsidRDefault="5D865C09" w14:paraId="408F8CDF" w14:textId="1F755AC3">
      <w:pPr>
        <w:spacing w:before="0" w:beforeAutospacing="off" w:after="0" w:afterAutospacing="off"/>
        <w:jc w:val="both"/>
      </w:pPr>
      <w:r w:rsidRPr="6951696A" w:rsidR="5D865C0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CirurgiaService: Serviço de entidade</w:t>
      </w:r>
    </w:p>
    <w:p w:rsidR="6951696A" w:rsidP="6951696A" w:rsidRDefault="6951696A" w14:paraId="0C35E3DC" w14:textId="58C35B64">
      <w:p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highlight w:val="yellow"/>
          <w:lang w:val="pt-BR"/>
        </w:rPr>
      </w:pPr>
    </w:p>
    <w:p w:rsidR="5D865C09" w:rsidP="6951696A" w:rsidRDefault="5D865C09" w14:paraId="753EF514" w14:textId="6B2EDF38">
      <w:pPr>
        <w:spacing w:before="0" w:beforeAutospacing="off" w:after="0" w:afterAutospacing="off"/>
        <w:jc w:val="both"/>
      </w:pP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-Operação </w:t>
      </w:r>
      <w:r w:rsidRPr="6951696A" w:rsidR="5D865C09">
        <w:rPr>
          <w:rFonts w:ascii="Wingdings" w:hAnsi="Wingdings" w:eastAsia="Wingdings" w:cs="Wingdings"/>
          <w:noProof w:val="0"/>
          <w:sz w:val="24"/>
          <w:szCs w:val="24"/>
          <w:lang w:val="pt-BR"/>
        </w:rPr>
        <w:t>à</w:t>
      </w: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listarCirurgiasPendentesRevisao()</w:t>
      </w:r>
    </w:p>
    <w:p w:rsidR="5D865C09" w:rsidP="6951696A" w:rsidRDefault="5D865C09" w14:paraId="798422E6" w14:textId="2EBA7FB2">
      <w:pPr>
        <w:spacing w:before="0" w:beforeAutospacing="off" w:after="0" w:afterAutospacing="off"/>
        <w:jc w:val="both"/>
      </w:pP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-Parametros de entrada </w:t>
      </w:r>
      <w:r w:rsidRPr="6951696A" w:rsidR="5D865C09">
        <w:rPr>
          <w:rFonts w:ascii="Wingdings" w:hAnsi="Wingdings" w:eastAsia="Wingdings" w:cs="Wingdings"/>
          <w:noProof w:val="0"/>
          <w:sz w:val="24"/>
          <w:szCs w:val="24"/>
          <w:lang w:val="pt-BR"/>
        </w:rPr>
        <w:t>à</w:t>
      </w: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Nenhum</w:t>
      </w:r>
    </w:p>
    <w:p w:rsidR="5D865C09" w:rsidP="6951696A" w:rsidRDefault="5D865C09" w14:paraId="4CA88F9E" w14:textId="0DFD0150">
      <w:pPr>
        <w:spacing w:before="0" w:beforeAutospacing="off" w:after="0" w:afterAutospacing="off"/>
        <w:jc w:val="both"/>
      </w:pP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-Dados de retorno </w:t>
      </w:r>
      <w:r w:rsidRPr="6951696A" w:rsidR="5D865C09">
        <w:rPr>
          <w:rFonts w:ascii="Wingdings" w:hAnsi="Wingdings" w:eastAsia="Wingdings" w:cs="Wingdings"/>
          <w:noProof w:val="0"/>
          <w:sz w:val="24"/>
          <w:szCs w:val="24"/>
          <w:lang w:val="pt-BR"/>
        </w:rPr>
        <w:t>à</w:t>
      </w: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cirurgiaList: List&lt;Cirurgia&gt; objeto cirurgia</w:t>
      </w:r>
    </w:p>
    <w:p w:rsidR="5D865C09" w:rsidP="6951696A" w:rsidRDefault="5D865C09" w14:paraId="05C4D8FA" w14:textId="02252C75">
      <w:pPr>
        <w:spacing w:before="0" w:beforeAutospacing="off" w:after="0" w:afterAutospacing="off"/>
        <w:jc w:val="both"/>
      </w:pP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-Descrição </w:t>
      </w:r>
      <w:r w:rsidRPr="6951696A" w:rsidR="5D865C09">
        <w:rPr>
          <w:rFonts w:ascii="Wingdings" w:hAnsi="Wingdings" w:eastAsia="Wingdings" w:cs="Wingdings"/>
          <w:noProof w:val="0"/>
          <w:sz w:val="24"/>
          <w:szCs w:val="24"/>
          <w:lang w:val="pt-BR"/>
        </w:rPr>
        <w:t>à</w:t>
      </w: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>Recupera solicitações aguardando análise de backoffice</w:t>
      </w:r>
    </w:p>
    <w:p w:rsidR="5D865C09" w:rsidP="6951696A" w:rsidRDefault="5D865C09" w14:paraId="2DDF600F" w14:textId="26D09226">
      <w:pPr>
        <w:spacing w:before="0" w:beforeAutospacing="off" w:after="0" w:afterAutospacing="off"/>
        <w:jc w:val="both"/>
      </w:pP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5D865C09" w:rsidP="6951696A" w:rsidRDefault="5D865C09" w14:paraId="1C332447" w14:textId="0C559B52">
      <w:pPr>
        <w:spacing w:before="0" w:beforeAutospacing="off" w:after="0" w:afterAutospacing="off"/>
        <w:jc w:val="both"/>
      </w:pP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-Operação </w:t>
      </w:r>
      <w:r w:rsidRPr="6951696A" w:rsidR="5D865C09">
        <w:rPr>
          <w:rFonts w:ascii="Wingdings" w:hAnsi="Wingdings" w:eastAsia="Wingdings" w:cs="Wingdings"/>
          <w:noProof w:val="0"/>
          <w:sz w:val="24"/>
          <w:szCs w:val="24"/>
          <w:lang w:val="pt-BR"/>
        </w:rPr>
        <w:t>à</w:t>
      </w: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>validarInformacoesCirurgia</w:t>
      </w:r>
    </w:p>
    <w:p w:rsidR="5D865C09" w:rsidP="6951696A" w:rsidRDefault="5D865C09" w14:paraId="6DD0F6B0" w14:textId="05547E3F">
      <w:pPr>
        <w:spacing w:before="0" w:beforeAutospacing="off" w:after="0" w:afterAutospacing="off"/>
        <w:jc w:val="both"/>
      </w:pP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-Parametros de entrada </w:t>
      </w:r>
      <w:r w:rsidRPr="6951696A" w:rsidR="5D865C09">
        <w:rPr>
          <w:rFonts w:ascii="Wingdings" w:hAnsi="Wingdings" w:eastAsia="Wingdings" w:cs="Wingdings"/>
          <w:noProof w:val="0"/>
          <w:sz w:val="24"/>
          <w:szCs w:val="24"/>
          <w:lang w:val="pt-BR"/>
        </w:rPr>
        <w:t>à</w:t>
      </w: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>detalhes: String</w:t>
      </w:r>
    </w:p>
    <w:p w:rsidR="5D865C09" w:rsidP="6951696A" w:rsidRDefault="5D865C09" w14:paraId="6F06C255" w14:textId="2146F36C">
      <w:pPr>
        <w:spacing w:before="0" w:beforeAutospacing="off" w:after="0" w:afterAutospacing="off"/>
        <w:jc w:val="both"/>
      </w:pP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-Dados de retorno </w:t>
      </w:r>
      <w:r w:rsidRPr="6951696A" w:rsidR="5D865C09">
        <w:rPr>
          <w:rFonts w:ascii="Wingdings" w:hAnsi="Wingdings" w:eastAsia="Wingdings" w:cs="Wingdings"/>
          <w:noProof w:val="0"/>
          <w:sz w:val="24"/>
          <w:szCs w:val="24"/>
          <w:lang w:val="pt-BR"/>
        </w:rPr>
        <w:t>à</w:t>
      </w: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ResultadoValidacaoDTO</w:t>
      </w:r>
    </w:p>
    <w:p w:rsidR="5D865C09" w:rsidP="6951696A" w:rsidRDefault="5D865C09" w14:paraId="3D911C0C" w14:textId="1D1C4FB0">
      <w:pPr>
        <w:spacing w:before="0" w:beforeAutospacing="off" w:after="0" w:afterAutospacing="off"/>
        <w:jc w:val="both"/>
      </w:pP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-Detalhes </w:t>
      </w:r>
      <w:r w:rsidRPr="6951696A" w:rsidR="5D865C09">
        <w:rPr>
          <w:rFonts w:ascii="Wingdings" w:hAnsi="Wingdings" w:eastAsia="Wingdings" w:cs="Wingdings"/>
          <w:noProof w:val="0"/>
          <w:sz w:val="24"/>
          <w:szCs w:val="24"/>
          <w:lang w:val="pt-BR"/>
        </w:rPr>
        <w:t>à</w:t>
      </w:r>
      <w:r w:rsidRPr="6951696A" w:rsidR="5D865C09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</w:t>
      </w:r>
      <w:r w:rsidRPr="6951696A" w:rsidR="5D865C09">
        <w:rPr>
          <w:rFonts w:ascii="Arial" w:hAnsi="Arial" w:eastAsia="Arial" w:cs="Arial"/>
          <w:noProof w:val="0"/>
          <w:color w:val="1F1F1F"/>
          <w:sz w:val="24"/>
          <w:szCs w:val="24"/>
          <w:lang w:val="en-US"/>
        </w:rPr>
        <w:t>Executa regras de negócio e validação de especialidade.</w:t>
      </w:r>
    </w:p>
    <w:p w:rsidR="5D865C09" w:rsidP="6951696A" w:rsidRDefault="5D865C09" w14:paraId="4BFA018B" w14:textId="5687CB9C">
      <w:pPr>
        <w:spacing w:before="0" w:beforeAutospacing="off" w:after="0" w:afterAutospacing="off"/>
        <w:jc w:val="both"/>
      </w:pPr>
      <w:r w:rsidRPr="6951696A" w:rsidR="5D865C09">
        <w:rPr>
          <w:rFonts w:ascii="Arial" w:hAnsi="Arial" w:eastAsia="Arial" w:cs="Arial"/>
          <w:noProof w:val="0"/>
          <w:color w:val="1F1F1F"/>
          <w:sz w:val="24"/>
          <w:szCs w:val="24"/>
          <w:lang w:val="en-US"/>
        </w:rPr>
        <w:t xml:space="preserve"> </w:t>
      </w:r>
    </w:p>
    <w:p w:rsidR="5D865C09" w:rsidP="6951696A" w:rsidRDefault="5D865C09" w14:paraId="35F58069" w14:textId="782223EC">
      <w:pPr>
        <w:spacing w:before="0" w:beforeAutospacing="off" w:after="0" w:afterAutospacing="off"/>
        <w:jc w:val="both"/>
      </w:pPr>
      <w:r w:rsidRPr="6951696A" w:rsidR="5D865C09">
        <w:rPr>
          <w:rFonts w:ascii="Arial" w:hAnsi="Arial" w:eastAsia="Arial" w:cs="Arial"/>
          <w:noProof w:val="0"/>
          <w:color w:val="1F1F1F"/>
          <w:sz w:val="24"/>
          <w:szCs w:val="24"/>
          <w:lang w:val="en-US"/>
        </w:rPr>
        <w:t xml:space="preserve">-Operação </w:t>
      </w:r>
      <w:r w:rsidRPr="6951696A" w:rsidR="5D865C09">
        <w:rPr>
          <w:rFonts w:ascii="Wingdings" w:hAnsi="Wingdings" w:eastAsia="Wingdings" w:cs="Wingdings"/>
          <w:noProof w:val="0"/>
          <w:color w:val="1F1F1F"/>
          <w:sz w:val="24"/>
          <w:szCs w:val="24"/>
          <w:lang w:val="en-US"/>
        </w:rPr>
        <w:t>à</w:t>
      </w:r>
      <w:r w:rsidRPr="6951696A" w:rsidR="5D865C09">
        <w:rPr>
          <w:rFonts w:ascii="Arial" w:hAnsi="Arial" w:eastAsia="Arial" w:cs="Arial"/>
          <w:noProof w:val="0"/>
          <w:color w:val="1F1F1F"/>
          <w:sz w:val="24"/>
          <w:szCs w:val="24"/>
          <w:lang w:val="en-US"/>
        </w:rPr>
        <w:t xml:space="preserve"> vincularDocumentacao()</w:t>
      </w:r>
    </w:p>
    <w:p w:rsidR="5D865C09" w:rsidP="6951696A" w:rsidRDefault="5D865C09" w14:paraId="6486E264" w14:textId="0048B9E5">
      <w:pPr>
        <w:spacing w:before="0" w:beforeAutospacing="off" w:after="0" w:afterAutospacing="off"/>
        <w:jc w:val="both"/>
      </w:pPr>
      <w:r w:rsidRPr="6951696A" w:rsidR="5D865C09">
        <w:rPr>
          <w:rFonts w:ascii="Arial" w:hAnsi="Arial" w:eastAsia="Arial" w:cs="Arial"/>
          <w:noProof w:val="0"/>
          <w:color w:val="1F1F1F"/>
          <w:sz w:val="24"/>
          <w:szCs w:val="24"/>
          <w:lang w:val="en-US"/>
        </w:rPr>
        <w:t xml:space="preserve">-Parametros de Entrada </w:t>
      </w:r>
      <w:r w:rsidRPr="6951696A" w:rsidR="5D865C09">
        <w:rPr>
          <w:rFonts w:ascii="Wingdings" w:hAnsi="Wingdings" w:eastAsia="Wingdings" w:cs="Wingdings"/>
          <w:noProof w:val="0"/>
          <w:color w:val="1F1F1F"/>
          <w:sz w:val="24"/>
          <w:szCs w:val="24"/>
          <w:lang w:val="en-US"/>
        </w:rPr>
        <w:t>à</w:t>
      </w:r>
      <w:r w:rsidRPr="6951696A" w:rsidR="5D865C09">
        <w:rPr>
          <w:rFonts w:ascii="Arial" w:hAnsi="Arial" w:eastAsia="Arial" w:cs="Arial"/>
          <w:noProof w:val="0"/>
          <w:color w:val="1F1F1F"/>
          <w:sz w:val="24"/>
          <w:szCs w:val="24"/>
          <w:lang w:val="en-US"/>
        </w:rPr>
        <w:t xml:space="preserve"> </w:t>
      </w: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>cirurgia, documento: Cirurgia cirurgia, List&lt;Documento&gt; documentos</w:t>
      </w:r>
    </w:p>
    <w:p w:rsidR="5D865C09" w:rsidP="6951696A" w:rsidRDefault="5D865C09" w14:paraId="4F7FD37B" w14:textId="68470D14">
      <w:pPr>
        <w:spacing w:before="0" w:beforeAutospacing="off" w:after="0" w:afterAutospacing="off"/>
        <w:jc w:val="both"/>
      </w:pP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-Dados de retorno </w:t>
      </w:r>
      <w:r w:rsidRPr="6951696A" w:rsidR="5D865C09">
        <w:rPr>
          <w:rFonts w:ascii="Wingdings" w:hAnsi="Wingdings" w:eastAsia="Wingdings" w:cs="Wingdings"/>
          <w:noProof w:val="0"/>
          <w:sz w:val="24"/>
          <w:szCs w:val="24"/>
          <w:lang w:val="pt-BR"/>
        </w:rPr>
        <w:t>à</w:t>
      </w: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>nenhum</w:t>
      </w:r>
    </w:p>
    <w:p w:rsidR="5D865C09" w:rsidP="6951696A" w:rsidRDefault="5D865C09" w14:paraId="536C6E2F" w14:textId="1C92971D">
      <w:pPr>
        <w:spacing w:before="0" w:beforeAutospacing="off" w:after="0" w:afterAutospacing="off"/>
        <w:jc w:val="both"/>
      </w:pPr>
      <w:r w:rsidRPr="6951696A" w:rsidR="5D865C0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-Descrição </w:t>
      </w:r>
      <w:r w:rsidRPr="6951696A" w:rsidR="5D865C09">
        <w:rPr>
          <w:rFonts w:ascii="Wingdings" w:hAnsi="Wingdings" w:eastAsia="Wingdings" w:cs="Wingdings"/>
          <w:noProof w:val="0"/>
          <w:sz w:val="24"/>
          <w:szCs w:val="24"/>
          <w:lang w:val="pt-BR"/>
        </w:rPr>
        <w:t>à</w:t>
      </w:r>
      <w:r w:rsidRPr="6951696A" w:rsidR="5D865C09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</w:t>
      </w:r>
      <w:r w:rsidRPr="6951696A" w:rsidR="5D865C09">
        <w:rPr>
          <w:rFonts w:ascii="Arial" w:hAnsi="Arial" w:eastAsia="Arial" w:cs="Arial"/>
          <w:noProof w:val="0"/>
          <w:color w:val="1F1F1F"/>
          <w:sz w:val="24"/>
          <w:szCs w:val="24"/>
          <w:lang w:val="en-US"/>
        </w:rPr>
        <w:t>Persiste documentos obrigatórios vinculados à cirurgia.</w:t>
      </w:r>
    </w:p>
    <w:p w:rsidR="6951696A" w:rsidP="6951696A" w:rsidRDefault="6951696A" w14:paraId="4B5A8514" w14:textId="7E3D5DD0">
      <w:pPr>
        <w:spacing w:before="0" w:beforeAutospacing="off" w:after="0" w:afterAutospacing="off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en-US"/>
        </w:rPr>
      </w:pPr>
    </w:p>
    <w:p w:rsidR="22EE36E9" w:rsidP="6951696A" w:rsidRDefault="22EE36E9" w14:paraId="24BA7429" w14:textId="572E402A">
      <w:pPr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951696A" w:rsidR="22EE36E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NotificacaoService</w:t>
      </w:r>
      <w:r w:rsidRPr="6951696A" w:rsidR="22EE36E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</w:t>
      </w:r>
    </w:p>
    <w:p w:rsidR="22EE36E9" w:rsidP="6951696A" w:rsidRDefault="22EE36E9" w14:paraId="24069C12" w14:textId="5B71A6AC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Interface</w:t>
      </w:r>
    </w:p>
    <w:p w:rsidR="22EE36E9" w:rsidP="6951696A" w:rsidRDefault="22EE36E9" w14:paraId="3D685374" w14:textId="7D0C8A9C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enviarNotificacao(destinatarios: List&lt;String&gt;, mensagem: String): void</w:t>
      </w:r>
    </w:p>
    <w:p w:rsidR="22EE36E9" w:rsidP="6951696A" w:rsidRDefault="22EE36E9" w14:paraId="4924A5F1" w14:textId="58649871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2EE36E9" w:rsidP="6951696A" w:rsidRDefault="22EE36E9" w14:paraId="213C63A8" w14:textId="121EA51E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Entrada:</w:t>
      </w:r>
    </w:p>
    <w:p w:rsidR="22EE36E9" w:rsidP="6951696A" w:rsidRDefault="22EE36E9" w14:paraId="7B31B179" w14:textId="7AFC8B3D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destinatarios: lista de destinatários (emails)</w:t>
      </w:r>
    </w:p>
    <w:p w:rsidR="22EE36E9" w:rsidP="6951696A" w:rsidRDefault="22EE36E9" w14:paraId="29164065" w14:textId="697049D0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mensagem: conteúdo da notificação</w:t>
      </w:r>
    </w:p>
    <w:p w:rsidR="22EE36E9" w:rsidP="6951696A" w:rsidRDefault="22EE36E9" w14:paraId="7EE481E9" w14:textId="66FA83F3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Saída:Nenhuma (void)</w:t>
      </w:r>
    </w:p>
    <w:p w:rsidR="22EE36E9" w:rsidP="6951696A" w:rsidRDefault="22EE36E9" w14:paraId="2E2F1BF7" w14:textId="0403F7EC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2EE36E9" w:rsidP="6951696A" w:rsidRDefault="22EE36E9" w14:paraId="26789270" w14:textId="2D445AE0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Interface</w:t>
      </w:r>
    </w:p>
    <w:p w:rsidR="22EE36E9" w:rsidP="6951696A" w:rsidRDefault="22EE36E9" w14:paraId="32C7D127" w14:textId="1B9BB2E7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enviarEmail(email: String, assunto: String, corpo: String): StatusEnvio</w:t>
      </w:r>
    </w:p>
    <w:p w:rsidR="22EE36E9" w:rsidP="6951696A" w:rsidRDefault="22EE36E9" w14:paraId="0A953974" w14:textId="0F297542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2EE36E9" w:rsidP="6951696A" w:rsidRDefault="22EE36E9" w14:paraId="6CEBCFBF" w14:textId="14B51563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Entrada: </w:t>
      </w:r>
    </w:p>
    <w:p w:rsidR="22EE36E9" w:rsidP="6951696A" w:rsidRDefault="22EE36E9" w14:paraId="2CDE1DF7" w14:textId="3E2D39AD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email: endereço do destinatário, </w:t>
      </w:r>
    </w:p>
    <w:p w:rsidR="22EE36E9" w:rsidP="6951696A" w:rsidRDefault="22EE36E9" w14:paraId="7E9D4A1D" w14:textId="300800FB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assunto: título do email</w:t>
      </w:r>
    </w:p>
    <w:p w:rsidR="22EE36E9" w:rsidP="6951696A" w:rsidRDefault="22EE36E9" w14:paraId="08793FD9" w14:textId="050485DA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corpo: conteúdo da mensagem</w:t>
      </w:r>
    </w:p>
    <w:p w:rsidR="22EE36E9" w:rsidP="6951696A" w:rsidRDefault="22EE36E9" w14:paraId="33586ECF" w14:textId="42FED8DC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2EE36E9" w:rsidP="6951696A" w:rsidRDefault="22EE36E9" w14:paraId="62BF935A" w14:textId="679BFE48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Saída: StatusEnvio: status do envio (ex: sucesso 2XX, falha 4XX, pendente 1XX)</w:t>
      </w:r>
    </w:p>
    <w:p w:rsidR="22EE36E9" w:rsidP="6951696A" w:rsidRDefault="22EE36E9" w14:paraId="55A113E8" w14:textId="282ACA97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2EE36E9" w:rsidP="6951696A" w:rsidRDefault="22EE36E9" w14:paraId="729F2189" w14:textId="1184EDFF">
      <w:pPr>
        <w:spacing w:before="0" w:beforeAutospacing="off" w:after="0" w:afterAutospacing="off"/>
        <w:jc w:val="both"/>
      </w:pPr>
      <w:r w:rsidRPr="6951696A" w:rsidR="22EE36E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MedicoService</w:t>
      </w: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:</w:t>
      </w:r>
    </w:p>
    <w:p w:rsidR="22EE36E9" w:rsidP="6951696A" w:rsidRDefault="22EE36E9" w14:paraId="3C2403B5" w14:textId="5201D90D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Interface</w:t>
      </w:r>
    </w:p>
    <w:p w:rsidR="22EE36E9" w:rsidP="6951696A" w:rsidRDefault="22EE36E9" w14:paraId="3D91EF74" w14:textId="03FABF95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listarEspecialidades(): List&lt;Especialidade&gt;</w:t>
      </w:r>
    </w:p>
    <w:p w:rsidR="22EE36E9" w:rsidP="6951696A" w:rsidRDefault="22EE36E9" w14:paraId="78CA035D" w14:textId="2B91DB6D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2EE36E9" w:rsidP="6951696A" w:rsidRDefault="22EE36E9" w14:paraId="3D872F4B" w14:textId="10DE08F0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Entrada:Nenhuma</w:t>
      </w:r>
    </w:p>
    <w:p w:rsidR="22EE36E9" w:rsidP="6951696A" w:rsidRDefault="22EE36E9" w14:paraId="6AFCC724" w14:textId="5E4FDB0A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2EE36E9" w:rsidP="6951696A" w:rsidRDefault="22EE36E9" w14:paraId="51292B5D" w14:textId="2BEB8CC9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Saída: List&lt;Especialidade&gt;: lista de especialidades médicas (ordenadas alfabeticamente)</w:t>
      </w:r>
    </w:p>
    <w:p w:rsidR="22EE36E9" w:rsidP="6951696A" w:rsidRDefault="22EE36E9" w14:paraId="420532C2" w14:textId="1BB553A3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2EE36E9" w:rsidP="6951696A" w:rsidRDefault="22EE36E9" w14:paraId="3D52E2CD" w14:textId="2C48C279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Interface:</w:t>
      </w:r>
    </w:p>
    <w:p w:rsidR="22EE36E9" w:rsidP="6951696A" w:rsidRDefault="22EE36E9" w14:paraId="319EB510" w14:textId="56AD2BA4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listarMedicosPorEspecialidade(especialidade: Especialidade): List&lt;Medico&gt;</w:t>
      </w:r>
    </w:p>
    <w:p w:rsidR="22EE36E9" w:rsidP="6951696A" w:rsidRDefault="22EE36E9" w14:paraId="0E9419AB" w14:textId="3D3BB8E9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2EE36E9" w:rsidP="6951696A" w:rsidRDefault="22EE36E9" w14:paraId="610E2DA2" w14:textId="7DAB42CE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Entrada: especialidade(String): especialidade desejada</w:t>
      </w:r>
    </w:p>
    <w:p w:rsidR="22EE36E9" w:rsidP="6951696A" w:rsidRDefault="22EE36E9" w14:paraId="3A3EA39A" w14:textId="7F00D87C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2EE36E9" w:rsidP="6951696A" w:rsidRDefault="22EE36E9" w14:paraId="3D8532E7" w14:textId="22E9D4C5">
      <w:pPr>
        <w:spacing w:before="0" w:beforeAutospacing="off" w:after="0" w:afterAutospacing="off"/>
        <w:ind w:firstLine="340"/>
        <w:jc w:val="both"/>
      </w:pPr>
      <w:r w:rsidRPr="6951696A" w:rsidR="22EE36E9">
        <w:rPr>
          <w:rFonts w:ascii="Arial" w:hAnsi="Arial" w:eastAsia="Arial" w:cs="Arial"/>
          <w:noProof w:val="0"/>
          <w:sz w:val="24"/>
          <w:szCs w:val="24"/>
          <w:lang w:val="en-US"/>
        </w:rPr>
        <w:t>Saída: List&lt;Medico&gt;: lista de médicos daquela especialidade (ordenados alfabeticamente</w:t>
      </w:r>
    </w:p>
    <w:p w:rsidR="6951696A" w:rsidP="6951696A" w:rsidRDefault="6951696A" w14:paraId="38A73422" w14:textId="36886167">
      <w:pPr>
        <w:spacing w:before="0" w:beforeAutospacing="off" w:after="0" w:afterAutospacing="off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en-US"/>
        </w:rPr>
      </w:pPr>
    </w:p>
    <w:p w:rsidR="6951696A" w:rsidP="6951696A" w:rsidRDefault="6951696A" w14:paraId="72B5F7B9" w14:textId="43C3343C">
      <w:pPr>
        <w:rPr>
          <w:rFonts w:ascii="Arial" w:hAnsi="Arial" w:cs="Arial"/>
          <w:lang w:val="pt-BR"/>
        </w:rPr>
      </w:pPr>
    </w:p>
    <w:p xmlns:wp14="http://schemas.microsoft.com/office/word/2010/wordml" w:rsidR="00370809" w:rsidP="004245F1" w:rsidRDefault="001248B7" w14:paraId="35E11DFB" wp14:textId="77777777">
      <w:pPr>
        <w:pStyle w:val="Ttulo1"/>
        <w:rPr>
          <w:rFonts w:ascii="Arial" w:hAnsi="Arial" w:cs="Arial"/>
        </w:rPr>
      </w:pPr>
      <w:bookmarkStart w:name="_Toc117256969" w:id="15"/>
      <w:bookmarkStart w:name="_Toc226973007" w:id="16"/>
      <w:r w:rsidRPr="00F254E7">
        <w:rPr>
          <w:rFonts w:ascii="Arial" w:hAnsi="Arial" w:cs="Arial"/>
        </w:rPr>
        <w:t>Especificar Políticas</w:t>
      </w:r>
      <w:bookmarkEnd w:id="16"/>
      <w:r w:rsidRPr="00F254E7">
        <w:rPr>
          <w:rFonts w:ascii="Arial" w:hAnsi="Arial" w:cs="Arial"/>
        </w:rPr>
        <w:t xml:space="preserve"> </w:t>
      </w:r>
    </w:p>
    <w:bookmarkEnd w:id="15"/>
    <w:p xmlns:wp14="http://schemas.microsoft.com/office/word/2010/wordml" w:rsidR="001248B7" w:rsidP="004245F1" w:rsidRDefault="001248B7" w14:paraId="738610EB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914082" w:rsidP="00914082" w:rsidRDefault="00914082" w14:paraId="3DA9869F" wp14:textId="77777777">
      <w:pPr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  <w:lang w:val="pt-BR"/>
        </w:rPr>
        <w:t>AutorizacaoOperadoraService:</w:t>
      </w:r>
    </w:p>
    <w:p xmlns:wp14="http://schemas.microsoft.com/office/word/2010/wordml" w:rsidRPr="00914082" w:rsidR="00914082" w:rsidP="00914082" w:rsidRDefault="00914082" w14:paraId="155B5EF0" wp14:textId="77777777">
      <w:pPr>
        <w:numPr>
          <w:ilvl w:val="0"/>
          <w:numId w:val="29"/>
        </w:numPr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lang w:val="pt-BR"/>
        </w:rPr>
        <w:t>Antes de fazer qualquer requisição para a API externa da operadora, o serviço deve obter um token de acesso para ser autorizado;</w:t>
      </w:r>
    </w:p>
    <w:p xmlns:wp14="http://schemas.microsoft.com/office/word/2010/wordml" w:rsidRPr="00DB4240" w:rsidR="00DB4240" w:rsidP="00914082" w:rsidRDefault="00914082" w14:paraId="55A7B7CC" wp14:textId="77777777">
      <w:pPr>
        <w:numPr>
          <w:ilvl w:val="0"/>
          <w:numId w:val="29"/>
        </w:numPr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lang w:val="pt-BR"/>
        </w:rPr>
        <w:t xml:space="preserve">As requisições para a API externa da operadora devem apresentar um limite de envio de </w:t>
      </w:r>
      <w:r w:rsidR="00DB4240">
        <w:rPr>
          <w:rFonts w:ascii="Arial" w:hAnsi="Arial" w:cs="Arial"/>
          <w:lang w:val="pt-BR"/>
        </w:rPr>
        <w:t>solicitações em um intervalo de tempo para evitar a sobrecarga do serviço da operadora</w:t>
      </w:r>
      <w:r w:rsidR="00810F3F">
        <w:rPr>
          <w:rFonts w:ascii="Arial" w:hAnsi="Arial" w:cs="Arial"/>
          <w:lang w:val="pt-BR"/>
        </w:rPr>
        <w:t>.</w:t>
      </w:r>
    </w:p>
    <w:p xmlns:wp14="http://schemas.microsoft.com/office/word/2010/wordml" w:rsidRPr="00DB4240" w:rsidR="00914082" w:rsidP="00914082" w:rsidRDefault="00914082" w14:paraId="4333FF18" wp14:textId="77777777">
      <w:pPr>
        <w:numPr>
          <w:ilvl w:val="0"/>
          <w:numId w:val="29"/>
        </w:numPr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lang w:val="pt-BR"/>
        </w:rPr>
        <w:t xml:space="preserve"> </w:t>
      </w:r>
      <w:r w:rsidR="00DB4240">
        <w:rPr>
          <w:rFonts w:ascii="Arial" w:hAnsi="Arial" w:cs="Arial"/>
          <w:lang w:val="pt-BR"/>
        </w:rPr>
        <w:t>O serviço requer autenticação interna via token JWT para processar requisições.</w:t>
      </w:r>
    </w:p>
    <w:p xmlns:wp14="http://schemas.microsoft.com/office/word/2010/wordml" w:rsidRPr="00914082" w:rsidR="00DB4240" w:rsidP="00914082" w:rsidRDefault="00DB4240" w14:paraId="1EFC820B" wp14:textId="77777777">
      <w:pPr>
        <w:numPr>
          <w:ilvl w:val="0"/>
          <w:numId w:val="29"/>
        </w:numPr>
        <w:rPr>
          <w:rFonts w:ascii="Arial" w:hAnsi="Arial" w:cs="Arial"/>
          <w:b w:val="1"/>
          <w:bCs w:val="1"/>
          <w:lang w:val="pt-BR"/>
        </w:rPr>
      </w:pPr>
      <w:r w:rsidRPr="6951696A" w:rsidR="00DB4240">
        <w:rPr>
          <w:rFonts w:ascii="Arial" w:hAnsi="Arial" w:cs="Arial"/>
          <w:lang w:val="pt-BR"/>
        </w:rPr>
        <w:t>Apenas usuários backoffices possuem autorização para processar as requisições nesse serviço.</w:t>
      </w:r>
    </w:p>
    <w:p xmlns:wp14="http://schemas.microsoft.com/office/word/2010/wordml" w:rsidR="00370809" w:rsidP="6951696A" w:rsidRDefault="00370809" w14:paraId="6ADBDC19" wp14:textId="3EF6BA63">
      <w:pPr>
        <w:rPr>
          <w:rFonts w:ascii="Arial" w:hAnsi="Arial" w:cs="Arial"/>
          <w:b w:val="1"/>
          <w:bCs w:val="1"/>
          <w:lang w:val="pt-BR"/>
        </w:rPr>
      </w:pPr>
    </w:p>
    <w:p xmlns:wp14="http://schemas.microsoft.com/office/word/2010/wordml" w:rsidR="00370809" w:rsidP="6951696A" w:rsidRDefault="00370809" w14:paraId="5BFF0884" wp14:textId="5A39F60D">
      <w:pPr>
        <w:rPr>
          <w:rFonts w:ascii="Arial" w:hAnsi="Arial" w:cs="Arial"/>
          <w:b w:val="1"/>
          <w:bCs w:val="1"/>
          <w:lang w:val="pt-BR"/>
        </w:rPr>
      </w:pPr>
    </w:p>
    <w:p xmlns:wp14="http://schemas.microsoft.com/office/word/2010/wordml" w:rsidR="00370809" w:rsidP="6951696A" w:rsidRDefault="00370809" w14:paraId="2716478B" wp14:textId="2C50D780">
      <w:pPr>
        <w:rPr>
          <w:rFonts w:ascii="Arial" w:hAnsi="Arial" w:cs="Arial"/>
          <w:b w:val="1"/>
          <w:bCs w:val="1"/>
          <w:lang w:val="pt-BR"/>
        </w:rPr>
      </w:pPr>
    </w:p>
    <w:p xmlns:wp14="http://schemas.microsoft.com/office/word/2010/wordml" w:rsidR="00370809" w:rsidP="6951696A" w:rsidRDefault="00370809" w14:paraId="2C1E86AD" wp14:textId="6F3C08F7">
      <w:pPr>
        <w:rPr>
          <w:rFonts w:ascii="Arial" w:hAnsi="Arial" w:cs="Arial"/>
          <w:b w:val="1"/>
          <w:bCs w:val="1"/>
          <w:lang w:val="pt-BR"/>
        </w:rPr>
      </w:pPr>
    </w:p>
    <w:p xmlns:wp14="http://schemas.microsoft.com/office/word/2010/wordml" w:rsidR="00370809" w:rsidP="6951696A" w:rsidRDefault="00370809" w14:paraId="19DB665B" wp14:textId="78B5CFCA">
      <w:pPr>
        <w:rPr>
          <w:rFonts w:ascii="Arial" w:hAnsi="Arial" w:cs="Arial"/>
          <w:b w:val="1"/>
          <w:bCs w:val="1"/>
          <w:lang w:val="pt-BR"/>
        </w:rPr>
      </w:pPr>
    </w:p>
    <w:p xmlns:wp14="http://schemas.microsoft.com/office/word/2010/wordml" w:rsidR="00370809" w:rsidP="6951696A" w:rsidRDefault="00370809" w14:paraId="467D65E0" wp14:textId="1C409656">
      <w:pPr>
        <w:spacing w:before="0" w:beforeAutospacing="off" w:after="0" w:afterAutospacing="off"/>
        <w:jc w:val="both"/>
      </w:pPr>
      <w:r w:rsidRPr="6951696A" w:rsidR="083C46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AgendaService:</w:t>
      </w:r>
    </w:p>
    <w:p xmlns:wp14="http://schemas.microsoft.com/office/word/2010/wordml" w:rsidR="00370809" w:rsidP="6951696A" w:rsidRDefault="00370809" w14:paraId="1B6F2DFF" wp14:textId="198D99E4">
      <w:pPr>
        <w:spacing w:before="0" w:beforeAutospacing="off" w:after="0" w:afterAutospacing="off"/>
        <w:jc w:val="both"/>
      </w:pPr>
      <w:r w:rsidRPr="6951696A" w:rsidR="083C46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370809" w:rsidP="6951696A" w:rsidRDefault="00370809" w14:paraId="69BFEC7C" wp14:textId="3553D770">
      <w:pPr>
        <w:pStyle w:val="ListParagraph"/>
        <w:numPr>
          <w:ilvl w:val="0"/>
          <w:numId w:val="48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083C46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Autenticação:</w:t>
      </w:r>
      <w:r w:rsidRPr="6951696A" w:rsidR="083C46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acesso ao serviço requer autenticação obrigatória utilizando o protocolo com Token JWT.</w:t>
      </w:r>
    </w:p>
    <w:p xmlns:wp14="http://schemas.microsoft.com/office/word/2010/wordml" w:rsidR="00370809" w:rsidP="6951696A" w:rsidRDefault="00370809" w14:paraId="301EB0EC" wp14:textId="54CECC72">
      <w:pPr>
        <w:spacing w:before="0" w:beforeAutospacing="off" w:after="0" w:afterAutospacing="off"/>
        <w:ind w:left="720" w:right="0"/>
        <w:jc w:val="both"/>
      </w:pPr>
      <w:r w:rsidRPr="6951696A" w:rsidR="083C46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370809" w:rsidP="6951696A" w:rsidRDefault="00370809" w14:paraId="04A0E727" wp14:textId="4C24701A">
      <w:pPr>
        <w:pStyle w:val="ListParagraph"/>
        <w:numPr>
          <w:ilvl w:val="0"/>
          <w:numId w:val="49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083C46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Autorização (Controle de Acesso):</w:t>
      </w:r>
      <w:r w:rsidRPr="6951696A" w:rsidR="083C46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acesso é restrito com base em papéis. Apenas usuários autorizados (como Atendentes e Médicos) ou serviços internos permitidos podem consumir estas operações.</w:t>
      </w:r>
    </w:p>
    <w:p xmlns:wp14="http://schemas.microsoft.com/office/word/2010/wordml" w:rsidR="00370809" w:rsidP="6951696A" w:rsidRDefault="00370809" w14:paraId="7DC5BC1D" wp14:textId="364C457E">
      <w:pPr>
        <w:spacing w:before="0" w:beforeAutospacing="off" w:after="0" w:afterAutospacing="off"/>
        <w:jc w:val="both"/>
      </w:pPr>
      <w:r w:rsidRPr="6951696A" w:rsidR="083C46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370809" w:rsidP="6951696A" w:rsidRDefault="00370809" w14:paraId="191AAD2E" wp14:textId="0036AD35">
      <w:pPr>
        <w:pStyle w:val="ListParagraph"/>
        <w:numPr>
          <w:ilvl w:val="0"/>
          <w:numId w:val="50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083C46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Segurança e Criptografia:</w:t>
      </w:r>
      <w:r w:rsidRPr="6951696A" w:rsidR="083C46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Toda a comunicação com o serviço deve ser realizada obrigatoriamente através do protocolo HTTPS para garantir a criptografia dos dados em trânsito, especialmente dados sensíveis de pacientes.</w:t>
      </w:r>
    </w:p>
    <w:p xmlns:wp14="http://schemas.microsoft.com/office/word/2010/wordml" w:rsidR="00370809" w:rsidP="6951696A" w:rsidRDefault="00370809" w14:paraId="199DD881" wp14:textId="5B1AA8DD">
      <w:pPr>
        <w:spacing w:before="0" w:beforeAutospacing="off" w:after="0" w:afterAutospacing="off"/>
        <w:jc w:val="both"/>
      </w:pPr>
      <w:r w:rsidRPr="6951696A" w:rsidR="083C46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370809" w:rsidP="6951696A" w:rsidRDefault="00370809" w14:paraId="2844F101" wp14:textId="19F0557E">
      <w:pPr>
        <w:pStyle w:val="ListParagraph"/>
        <w:numPr>
          <w:ilvl w:val="0"/>
          <w:numId w:val="5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083C46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Restrições de Uso:</w:t>
      </w:r>
      <w:r w:rsidRPr="6951696A" w:rsidR="083C46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evitar sobrecarga e garantir a disponibilidade, o serviço possui um limite de uso estabelecido em 500 requisições por minuto por cliente/token.</w:t>
      </w:r>
    </w:p>
    <w:p xmlns:wp14="http://schemas.microsoft.com/office/word/2010/wordml" w:rsidR="00370809" w:rsidP="6951696A" w:rsidRDefault="00370809" w14:paraId="0C4BE761" wp14:textId="542000B1">
      <w:pPr>
        <w:pStyle w:val="Normal"/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R="00370809" w:rsidP="6951696A" w:rsidRDefault="00370809" w14:paraId="5BE90F4E" wp14:textId="7AD98FFE">
      <w:pPr>
        <w:spacing w:before="0" w:beforeAutospacing="off" w:after="0" w:afterAutospacing="off"/>
        <w:jc w:val="both"/>
      </w:pPr>
      <w:r w:rsidRPr="6951696A" w:rsidR="70C6E14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AgendamentoService</w:t>
      </w:r>
    </w:p>
    <w:p xmlns:wp14="http://schemas.microsoft.com/office/word/2010/wordml" w:rsidR="00370809" w:rsidP="6951696A" w:rsidRDefault="00370809" w14:paraId="6E538BF1" wp14:textId="50D1A9A2">
      <w:pPr>
        <w:pStyle w:val="Ttulo3"/>
        <w:spacing w:before="280" w:beforeAutospacing="off" w:after="8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6951696A" w:rsidR="70C6E14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Segurança</w:t>
      </w:r>
    </w:p>
    <w:p xmlns:wp14="http://schemas.microsoft.com/office/word/2010/wordml" w:rsidR="00370809" w:rsidP="6951696A" w:rsidRDefault="00370809" w14:paraId="1E519075" wp14:textId="2AE70543">
      <w:pPr>
        <w:pStyle w:val="ListParagraph"/>
        <w:numPr>
          <w:ilvl w:val="0"/>
          <w:numId w:val="60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70C6E14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Criptografia:</w:t>
      </w:r>
      <w:r w:rsidRPr="6951696A" w:rsidR="70C6E14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Obrigatoriedade de uso do protocolo HTTPS (TLS 1.2+) para todas as chamadas.</w:t>
      </w:r>
    </w:p>
    <w:p xmlns:wp14="http://schemas.microsoft.com/office/word/2010/wordml" w:rsidR="00370809" w:rsidP="6951696A" w:rsidRDefault="00370809" w14:paraId="5B772146" wp14:textId="2DA12DF6">
      <w:pPr>
        <w:pStyle w:val="ListParagraph"/>
        <w:numPr>
          <w:ilvl w:val="0"/>
          <w:numId w:val="60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70C6E14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Integridade:</w:t>
      </w:r>
      <w:r w:rsidRPr="6951696A" w:rsidR="70C6E14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Uso de hashes para validar que o objeto Agendamento não foi alterado entre o registro e a geração da confirmação.</w:t>
      </w:r>
    </w:p>
    <w:p xmlns:wp14="http://schemas.microsoft.com/office/word/2010/wordml" w:rsidR="00370809" w:rsidP="6951696A" w:rsidRDefault="00370809" w14:paraId="155555EC" wp14:textId="4F68502F">
      <w:pPr>
        <w:pStyle w:val="Ttulo3"/>
        <w:spacing w:before="280" w:beforeAutospacing="off" w:after="8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6951696A" w:rsidR="70C6E14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Autenticação</w:t>
      </w:r>
    </w:p>
    <w:p xmlns:wp14="http://schemas.microsoft.com/office/word/2010/wordml" w:rsidR="00370809" w:rsidP="6951696A" w:rsidRDefault="00370809" w14:paraId="04AC4EDE" wp14:textId="7C2735FD">
      <w:pPr>
        <w:pStyle w:val="ListParagraph"/>
        <w:numPr>
          <w:ilvl w:val="0"/>
          <w:numId w:val="61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70C6E14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Token:</w:t>
      </w:r>
      <w:r w:rsidRPr="6951696A" w:rsidR="70C6E14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O serviço exige um token de acesso válido (ex: JWT) em todas as requisições para identificar o chamador.</w:t>
      </w:r>
    </w:p>
    <w:p xmlns:wp14="http://schemas.microsoft.com/office/word/2010/wordml" w:rsidR="00370809" w:rsidP="6951696A" w:rsidRDefault="00370809" w14:paraId="25AB94FC" wp14:textId="2F235963">
      <w:pPr>
        <w:pStyle w:val="Ttulo3"/>
        <w:spacing w:before="280" w:beforeAutospacing="off" w:after="8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6951696A" w:rsidR="70C6E14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Autorização e Controle de Acesso</w:t>
      </w:r>
    </w:p>
    <w:p xmlns:wp14="http://schemas.microsoft.com/office/word/2010/wordml" w:rsidR="00370809" w:rsidP="6951696A" w:rsidRDefault="00370809" w14:paraId="3FCFCB34" wp14:textId="305EC3CC">
      <w:pPr>
        <w:pStyle w:val="ListParagraph"/>
        <w:numPr>
          <w:ilvl w:val="0"/>
          <w:numId w:val="62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70C6E14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Nível de Acesso:</w:t>
      </w:r>
      <w:r w:rsidRPr="6951696A" w:rsidR="70C6E14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</w:t>
      </w:r>
    </w:p>
    <w:p xmlns:wp14="http://schemas.microsoft.com/office/word/2010/wordml" w:rsidR="00370809" w:rsidP="6951696A" w:rsidRDefault="00370809" w14:paraId="1CCC9837" wp14:textId="3845171C">
      <w:pPr>
        <w:spacing w:before="240" w:beforeAutospacing="off" w:after="240" w:afterAutospacing="off"/>
        <w:ind w:left="720" w:right="0"/>
        <w:jc w:val="both"/>
      </w:pPr>
      <w:r w:rsidRPr="6951696A" w:rsidR="70C6E14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listarHorariosDisponiveis: Aberto a perfis autenticados (Paciente/Médico/Recepcionista).</w:t>
      </w:r>
    </w:p>
    <w:p xmlns:wp14="http://schemas.microsoft.com/office/word/2010/wordml" w:rsidR="00370809" w:rsidP="6951696A" w:rsidRDefault="00370809" w14:paraId="659FEDC0" wp14:textId="39B26EB2">
      <w:pPr>
        <w:pStyle w:val="ListParagraph"/>
        <w:numPr>
          <w:ilvl w:val="0"/>
          <w:numId w:val="63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70C6E14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registrarAgendamento: Restrito a Pacientes (dono do dado) e Recepcionistas.</w:t>
      </w:r>
    </w:p>
    <w:p xmlns:wp14="http://schemas.microsoft.com/office/word/2010/wordml" w:rsidR="00370809" w:rsidP="6951696A" w:rsidRDefault="00370809" w14:paraId="47BF7BEA" wp14:textId="6817A70B">
      <w:pPr>
        <w:pStyle w:val="ListParagraph"/>
        <w:numPr>
          <w:ilvl w:val="0"/>
          <w:numId w:val="63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70C6E14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gerarConfirmacao: Acesso restrito apenas ao serviço interno de agendamento.</w:t>
      </w:r>
    </w:p>
    <w:p xmlns:wp14="http://schemas.microsoft.com/office/word/2010/wordml" w:rsidR="00370809" w:rsidP="6951696A" w:rsidRDefault="00370809" w14:paraId="0BBCF665" wp14:textId="601A2123">
      <w:pPr>
        <w:pStyle w:val="Ttulo3"/>
        <w:spacing w:before="280" w:beforeAutospacing="off" w:after="8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</w:pPr>
      <w:r w:rsidRPr="6951696A" w:rsidR="70C6E14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pt-BR"/>
        </w:rPr>
        <w:t>Restrições de Uso</w:t>
      </w:r>
    </w:p>
    <w:p xmlns:wp14="http://schemas.microsoft.com/office/word/2010/wordml" w:rsidR="00370809" w:rsidP="6951696A" w:rsidRDefault="00370809" w14:paraId="62751671" wp14:textId="00B69820">
      <w:pPr>
        <w:pStyle w:val="ListParagraph"/>
        <w:numPr>
          <w:ilvl w:val="0"/>
          <w:numId w:val="64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70C6E14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Temporalidade:</w:t>
      </w:r>
      <w:r w:rsidRPr="6951696A" w:rsidR="70C6E14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Bloqueio de registros para datas passadas ou horários retroativos.</w:t>
      </w:r>
    </w:p>
    <w:p xmlns:wp14="http://schemas.microsoft.com/office/word/2010/wordml" w:rsidR="00370809" w:rsidP="6951696A" w:rsidRDefault="00370809" w14:paraId="7A096806" wp14:textId="6C96D9FE">
      <w:pPr>
        <w:pStyle w:val="ListParagraph"/>
        <w:numPr>
          <w:ilvl w:val="0"/>
          <w:numId w:val="64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70C6E14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Concorrência:</w:t>
      </w:r>
      <w:r w:rsidRPr="6951696A" w:rsidR="70C6E14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Implementação de trava de banco (lock) para impedir que um mesmo objeto Horario seja vinculado a dois objetos Agendamento simultâneos.</w:t>
      </w:r>
    </w:p>
    <w:p xmlns:wp14="http://schemas.microsoft.com/office/word/2010/wordml" w:rsidR="00370809" w:rsidP="6951696A" w:rsidRDefault="00370809" w14:paraId="776AF4F3" wp14:textId="279A203B">
      <w:pPr>
        <w:pStyle w:val="Normal"/>
        <w:spacing w:before="0" w:beforeAutospacing="off" w:after="0" w:afterAutospacing="off"/>
        <w:jc w:val="both"/>
      </w:pPr>
      <w:r w:rsidRPr="6951696A" w:rsidR="70C6E14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Limite de Requisições:</w:t>
      </w:r>
      <w:r w:rsidRPr="6951696A" w:rsidR="70C6E14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Máximo de 15 chamadas por minuto por usuário na operação de listagem para evitar sobrecarga</w:t>
      </w:r>
    </w:p>
    <w:p xmlns:wp14="http://schemas.microsoft.com/office/word/2010/wordml" w:rsidR="00370809" w:rsidP="6951696A" w:rsidRDefault="00370809" w14:paraId="5ECE035B" wp14:textId="00DCF390">
      <w:pPr>
        <w:pStyle w:val="Normal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xmlns:wp14="http://schemas.microsoft.com/office/word/2010/wordml" w:rsidR="00370809" w:rsidP="6951696A" w:rsidRDefault="00370809" w14:paraId="0CDCAEE5" wp14:textId="7FB37834">
      <w:pPr>
        <w:spacing w:before="0" w:beforeAutospacing="off" w:after="0" w:afterAutospacing="off"/>
        <w:jc w:val="both"/>
      </w:pPr>
      <w:r w:rsidRPr="6951696A" w:rsidR="1B8E3A3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CirurgiaService: Serviço de entidade</w:t>
      </w:r>
    </w:p>
    <w:p xmlns:wp14="http://schemas.microsoft.com/office/word/2010/wordml" w:rsidR="00370809" w:rsidP="6951696A" w:rsidRDefault="00370809" w14:paraId="4BDCB472" wp14:textId="2A936772">
      <w:p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highlight w:val="yellow"/>
          <w:lang w:val="pt-BR"/>
        </w:rPr>
      </w:pPr>
    </w:p>
    <w:p xmlns:wp14="http://schemas.microsoft.com/office/word/2010/wordml" w:rsidR="00370809" w:rsidP="6951696A" w:rsidRDefault="00370809" w14:paraId="51FE0AF9" wp14:textId="07D00C64">
      <w:pPr>
        <w:pStyle w:val="ListParagraph"/>
        <w:numPr>
          <w:ilvl w:val="0"/>
          <w:numId w:val="67"/>
        </w:numPr>
        <w:shd w:val="clear" w:color="auto" w:fill="FFFFFF" w:themeFill="background1"/>
        <w:spacing w:before="0" w:beforeAutospacing="off" w:after="0" w:afterAutospacing="off"/>
        <w:ind w:left="720" w:right="0" w:hanging="360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6951696A" w:rsidR="1B8E3A34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Autenticação</w:t>
      </w:r>
      <w:r w:rsidRPr="6951696A" w:rsidR="1B8E3A34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: Uso obrigatório de </w:t>
      </w:r>
      <w:r w:rsidRPr="6951696A" w:rsidR="1B8E3A34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OAuth 2.0</w:t>
      </w:r>
      <w:r w:rsidRPr="6951696A" w:rsidR="1B8E3A34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com Bearer Token.</w:t>
      </w:r>
    </w:p>
    <w:p xmlns:wp14="http://schemas.microsoft.com/office/word/2010/wordml" w:rsidR="00370809" w:rsidP="6951696A" w:rsidRDefault="00370809" w14:paraId="2B5640C0" wp14:textId="35D759BA">
      <w:pPr>
        <w:pStyle w:val="ListParagraph"/>
        <w:numPr>
          <w:ilvl w:val="0"/>
          <w:numId w:val="67"/>
        </w:numPr>
        <w:shd w:val="clear" w:color="auto" w:fill="FFFFFF" w:themeFill="background1"/>
        <w:spacing w:before="0" w:beforeAutospacing="off" w:after="0" w:afterAutospacing="off"/>
        <w:ind w:left="720" w:right="0" w:hanging="360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6951696A" w:rsidR="1B8E3A34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Autorização (RBAC)</w:t>
      </w:r>
      <w:r w:rsidRPr="6951696A" w:rsidR="1B8E3A34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:</w:t>
      </w:r>
    </w:p>
    <w:p xmlns:wp14="http://schemas.microsoft.com/office/word/2010/wordml" w:rsidR="00370809" w:rsidP="6951696A" w:rsidRDefault="00370809" w14:paraId="6C8AD4F8" wp14:textId="70F4FD8A">
      <w:pPr>
        <w:pStyle w:val="ListParagraph"/>
        <w:numPr>
          <w:ilvl w:val="1"/>
          <w:numId w:val="67"/>
        </w:numPr>
        <w:shd w:val="clear" w:color="auto" w:fill="FFFFFF" w:themeFill="background1"/>
        <w:spacing w:before="0" w:beforeAutospacing="off" w:after="0" w:afterAutospacing="off"/>
        <w:ind w:left="1440" w:right="0" w:hanging="360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6951696A" w:rsidR="1B8E3A34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Apenas usuários com perfil Backoffice admin podem executar validarInformacoesCirurgia</w:t>
      </w:r>
    </w:p>
    <w:p xmlns:wp14="http://schemas.microsoft.com/office/word/2010/wordml" w:rsidR="00370809" w:rsidP="6951696A" w:rsidRDefault="00370809" w14:paraId="2E13FD30" wp14:textId="2EA6E6FC">
      <w:pPr>
        <w:pStyle w:val="ListParagraph"/>
        <w:numPr>
          <w:ilvl w:val="1"/>
          <w:numId w:val="67"/>
        </w:numPr>
        <w:shd w:val="clear" w:color="auto" w:fill="FFFFFF" w:themeFill="background1"/>
        <w:spacing w:before="0" w:beforeAutospacing="off" w:after="0" w:afterAutospacing="off"/>
        <w:ind w:left="1440" w:right="0" w:hanging="360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6951696A" w:rsidR="1B8E3A34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Médicos e Secretarias podem executar vincularDocumentacao.</w:t>
      </w:r>
    </w:p>
    <w:p xmlns:wp14="http://schemas.microsoft.com/office/word/2010/wordml" w:rsidR="00370809" w:rsidP="6951696A" w:rsidRDefault="00370809" w14:paraId="362025B0" wp14:textId="26D67AD0">
      <w:pPr>
        <w:pStyle w:val="ListParagraph"/>
        <w:numPr>
          <w:ilvl w:val="0"/>
          <w:numId w:val="67"/>
        </w:numPr>
        <w:shd w:val="clear" w:color="auto" w:fill="FFFFFF" w:themeFill="background1"/>
        <w:spacing w:before="0" w:beforeAutospacing="off" w:after="0" w:afterAutospacing="off"/>
        <w:ind w:left="720" w:right="0" w:hanging="360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6951696A" w:rsidR="1B8E3A34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Controle de Acesso</w:t>
      </w:r>
      <w:r w:rsidRPr="6951696A" w:rsidR="1B8E3A34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: As requisições devem vir de IPs da VPN corporativa (IP Whitelisting).</w:t>
      </w:r>
    </w:p>
    <w:p xmlns:wp14="http://schemas.microsoft.com/office/word/2010/wordml" w:rsidR="00370809" w:rsidP="6951696A" w:rsidRDefault="00370809" w14:paraId="533CAEB8" wp14:textId="45C9C4DF">
      <w:pPr>
        <w:pStyle w:val="ListParagraph"/>
        <w:numPr>
          <w:ilvl w:val="0"/>
          <w:numId w:val="67"/>
        </w:numPr>
        <w:shd w:val="clear" w:color="auto" w:fill="FFFFFF" w:themeFill="background1"/>
        <w:spacing w:before="0" w:beforeAutospacing="off" w:after="0" w:afterAutospacing="off"/>
        <w:ind w:left="720" w:right="0" w:hanging="360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6951696A" w:rsidR="1B8E3A34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Restrições de Uso</w:t>
      </w:r>
      <w:r w:rsidRPr="6951696A" w:rsidR="1B8E3A34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:</w:t>
      </w:r>
    </w:p>
    <w:p xmlns:wp14="http://schemas.microsoft.com/office/word/2010/wordml" w:rsidR="00370809" w:rsidP="6951696A" w:rsidRDefault="00370809" w14:paraId="2291C219" wp14:textId="36A1A4D7">
      <w:pPr>
        <w:pStyle w:val="ListParagraph"/>
        <w:numPr>
          <w:ilvl w:val="1"/>
          <w:numId w:val="67"/>
        </w:numPr>
        <w:shd w:val="clear" w:color="auto" w:fill="FFFFFF" w:themeFill="background1"/>
        <w:spacing w:before="0" w:beforeAutospacing="off" w:after="0" w:afterAutospacing="off"/>
        <w:ind w:left="1440" w:right="0" w:hanging="360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6951696A" w:rsidR="1B8E3A34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Tamanho máximo de upload de documentos: </w:t>
      </w:r>
      <w:r w:rsidRPr="6951696A" w:rsidR="1B8E3A34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10MB</w:t>
      </w:r>
      <w:r w:rsidRPr="6951696A" w:rsidR="1B8E3A34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por arquivo.</w:t>
      </w:r>
    </w:p>
    <w:p xmlns:wp14="http://schemas.microsoft.com/office/word/2010/wordml" w:rsidR="00370809" w:rsidP="6951696A" w:rsidRDefault="00370809" w14:paraId="387E91EE" wp14:textId="2162DB5A">
      <w:pPr>
        <w:pStyle w:val="ListParagraph"/>
        <w:numPr>
          <w:ilvl w:val="1"/>
          <w:numId w:val="67"/>
        </w:numPr>
        <w:shd w:val="clear" w:color="auto" w:fill="FFFFFF" w:themeFill="background1"/>
        <w:spacing w:before="0" w:beforeAutospacing="off" w:after="0" w:afterAutospacing="off"/>
        <w:ind w:left="1440" w:right="0" w:hanging="360"/>
        <w:jc w:val="both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6951696A" w:rsidR="1B8E3A34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Rate limiting: Máximo de </w:t>
      </w:r>
      <w:r w:rsidRPr="6951696A" w:rsidR="1B8E3A34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100 requisições por minuto</w:t>
      </w:r>
      <w:r w:rsidRPr="6951696A" w:rsidR="1B8E3A34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por usuário.</w:t>
      </w:r>
    </w:p>
    <w:p xmlns:wp14="http://schemas.microsoft.com/office/word/2010/wordml" w:rsidR="00370809" w:rsidP="6951696A" w:rsidRDefault="00370809" w14:paraId="344433E3" wp14:textId="5A18DC65">
      <w:pPr>
        <w:pStyle w:val="Normal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xmlns:wp14="http://schemas.microsoft.com/office/word/2010/wordml" w:rsidR="00370809" w:rsidP="6951696A" w:rsidRDefault="00370809" w14:paraId="1A61BFCE" wp14:textId="41AEDD13">
      <w:pPr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951696A" w:rsidR="083C468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6951696A" w:rsidR="084B15C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NotificacaoService</w:t>
      </w:r>
      <w:r w:rsidRPr="6951696A" w:rsidR="084B15C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370809" w:rsidP="6951696A" w:rsidRDefault="00370809" w14:paraId="04ACD7E0" wp14:textId="095DCAFC">
      <w:pPr>
        <w:spacing w:before="0" w:beforeAutospacing="off" w:after="0" w:afterAutospacing="off"/>
        <w:ind w:left="72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Segurança</w:t>
      </w:r>
    </w:p>
    <w:p xmlns:wp14="http://schemas.microsoft.com/office/word/2010/wordml" w:rsidR="00370809" w:rsidP="6951696A" w:rsidRDefault="00370809" w14:paraId="6A228AA5" wp14:textId="081CB09F">
      <w:pPr>
        <w:spacing w:before="0" w:beforeAutospacing="off" w:after="0" w:afterAutospacing="off"/>
        <w:ind w:left="144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Comunicação via HTTPS</w:t>
      </w:r>
    </w:p>
    <w:p xmlns:wp14="http://schemas.microsoft.com/office/word/2010/wordml" w:rsidR="00370809" w:rsidP="6951696A" w:rsidRDefault="00370809" w14:paraId="47D833FD" wp14:textId="12B86B38">
      <w:pPr>
        <w:spacing w:before="0" w:beforeAutospacing="off" w:after="0" w:afterAutospacing="off"/>
        <w:ind w:left="144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Criptografia de dados sensíveis</w:t>
      </w:r>
    </w:p>
    <w:p xmlns:wp14="http://schemas.microsoft.com/office/word/2010/wordml" w:rsidR="00370809" w:rsidP="6951696A" w:rsidRDefault="00370809" w14:paraId="68000B65" wp14:textId="2157374E">
      <w:pPr>
        <w:spacing w:before="0" w:beforeAutospacing="off" w:after="0" w:afterAutospacing="off"/>
        <w:ind w:left="144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Sanatizacao para proteção contra SQL Injection </w:t>
      </w:r>
    </w:p>
    <w:p xmlns:wp14="http://schemas.microsoft.com/office/word/2010/wordml" w:rsidR="00370809" w:rsidP="6951696A" w:rsidRDefault="00370809" w14:paraId="7FA27E24" wp14:textId="07CEC50F">
      <w:pPr>
        <w:spacing w:before="0" w:beforeAutospacing="off" w:after="0" w:afterAutospacing="off"/>
        <w:ind w:left="72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Autenticação</w:t>
      </w:r>
    </w:p>
    <w:p xmlns:wp14="http://schemas.microsoft.com/office/word/2010/wordml" w:rsidR="00370809" w:rsidP="6951696A" w:rsidRDefault="00370809" w14:paraId="7E8DCE79" wp14:textId="50059E4D">
      <w:pPr>
        <w:spacing w:before="0" w:beforeAutospacing="off" w:after="0" w:afterAutospacing="off"/>
        <w:ind w:left="144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Apenas serviços internos autenticados podem chamar esse serviço</w:t>
      </w:r>
    </w:p>
    <w:p xmlns:wp14="http://schemas.microsoft.com/office/word/2010/wordml" w:rsidR="00370809" w:rsidP="6951696A" w:rsidRDefault="00370809" w14:paraId="44899ED4" wp14:textId="0B5FF67A">
      <w:pPr>
        <w:spacing w:before="0" w:beforeAutospacing="off" w:after="0" w:afterAutospacing="off"/>
        <w:ind w:firstLine="72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Autorização</w:t>
      </w:r>
    </w:p>
    <w:p xmlns:wp14="http://schemas.microsoft.com/office/word/2010/wordml" w:rsidR="00370809" w:rsidP="6951696A" w:rsidRDefault="00370809" w14:paraId="36B63CAB" wp14:textId="17DAAE37">
      <w:pPr>
        <w:spacing w:before="0" w:beforeAutospacing="off" w:after="0" w:afterAutospacing="off"/>
        <w:ind w:left="144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Apenas serviços autorizados autenticados podem enviar notificações</w:t>
      </w:r>
    </w:p>
    <w:p xmlns:wp14="http://schemas.microsoft.com/office/word/2010/wordml" w:rsidR="00370809" w:rsidP="6951696A" w:rsidRDefault="00370809" w14:paraId="78683B1F" wp14:textId="2F4D9836">
      <w:pPr>
        <w:spacing w:before="0" w:beforeAutospacing="off" w:after="0" w:afterAutospacing="off"/>
        <w:ind w:left="144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Diferentes permissões por tipo de envio</w:t>
      </w:r>
    </w:p>
    <w:p xmlns:wp14="http://schemas.microsoft.com/office/word/2010/wordml" w:rsidR="00370809" w:rsidP="6951696A" w:rsidRDefault="00370809" w14:paraId="195900A9" wp14:textId="39B7C3BD">
      <w:pPr>
        <w:spacing w:before="0" w:beforeAutospacing="off" w:after="0" w:afterAutospacing="off"/>
        <w:ind w:left="72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Controle de Acesso</w:t>
      </w:r>
    </w:p>
    <w:p xmlns:wp14="http://schemas.microsoft.com/office/word/2010/wordml" w:rsidR="00370809" w:rsidP="6951696A" w:rsidRDefault="00370809" w14:paraId="4C45E84C" wp14:textId="0601C1FB">
      <w:pPr>
        <w:spacing w:before="0" w:beforeAutospacing="off" w:after="0" w:afterAutospacing="off"/>
        <w:ind w:left="144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Número máximo de notificações por intervalo de 5 minutos</w:t>
      </w:r>
    </w:p>
    <w:p xmlns:wp14="http://schemas.microsoft.com/office/word/2010/wordml" w:rsidR="00370809" w:rsidP="6951696A" w:rsidRDefault="00370809" w14:paraId="041B49C3" wp14:textId="6C8305BF">
      <w:pPr>
        <w:spacing w:before="0" w:beforeAutospacing="off" w:after="0" w:afterAutospacing="off"/>
        <w:ind w:left="720" w:right="0" w:firstLine="72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Logs de auditoria para cada envio</w:t>
      </w:r>
    </w:p>
    <w:p xmlns:wp14="http://schemas.microsoft.com/office/word/2010/wordml" w:rsidR="00370809" w:rsidP="6951696A" w:rsidRDefault="00370809" w14:paraId="0618D762" wp14:textId="45C922C1">
      <w:pPr>
        <w:spacing w:before="0" w:beforeAutospacing="off" w:after="0" w:afterAutospacing="off"/>
        <w:ind w:left="72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Restrições de Uso</w:t>
      </w:r>
    </w:p>
    <w:p xmlns:wp14="http://schemas.microsoft.com/office/word/2010/wordml" w:rsidR="00370809" w:rsidP="6951696A" w:rsidRDefault="00370809" w14:paraId="77E98D3F" wp14:textId="4E3C77F1">
      <w:pPr>
        <w:spacing w:before="0" w:beforeAutospacing="off" w:after="0" w:afterAutospacing="off"/>
        <w:ind w:left="144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Limite da quantidade de caracteres da mensagem</w:t>
      </w:r>
    </w:p>
    <w:p xmlns:wp14="http://schemas.microsoft.com/office/word/2010/wordml" w:rsidR="00370809" w:rsidP="6951696A" w:rsidRDefault="00370809" w14:paraId="11434BE1" wp14:textId="7E7361DC">
      <w:pPr>
        <w:spacing w:before="0" w:beforeAutospacing="off" w:after="0" w:afterAutospacing="off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370809" w:rsidP="6951696A" w:rsidRDefault="00370809" w14:paraId="16A03A06" wp14:textId="690C9E41">
      <w:pPr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951696A" w:rsidR="084B15C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MedicoService</w:t>
      </w:r>
      <w:r w:rsidRPr="6951696A" w:rsidR="084B15C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370809" w:rsidP="6951696A" w:rsidRDefault="00370809" w14:paraId="6AA40C6D" wp14:textId="336AE534">
      <w:pPr>
        <w:spacing w:before="0" w:beforeAutospacing="off" w:after="0" w:afterAutospacing="off"/>
        <w:ind w:left="72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Segurança</w:t>
      </w:r>
    </w:p>
    <w:p xmlns:wp14="http://schemas.microsoft.com/office/word/2010/wordml" w:rsidR="00370809" w:rsidP="6951696A" w:rsidRDefault="00370809" w14:paraId="6FF58172" wp14:textId="2C68FAC9">
      <w:pPr>
        <w:spacing w:before="0" w:beforeAutospacing="off" w:after="0" w:afterAutospacing="off"/>
        <w:ind w:left="144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Comunicação via HTTPS</w:t>
      </w:r>
    </w:p>
    <w:p xmlns:wp14="http://schemas.microsoft.com/office/word/2010/wordml" w:rsidR="00370809" w:rsidP="6951696A" w:rsidRDefault="00370809" w14:paraId="6EEA0EDE" wp14:textId="5539F436">
      <w:pPr>
        <w:spacing w:before="0" w:beforeAutospacing="off" w:after="0" w:afterAutospacing="off"/>
        <w:ind w:left="144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Sanatizacao para proteção contra SQL Injection </w:t>
      </w:r>
    </w:p>
    <w:p xmlns:wp14="http://schemas.microsoft.com/office/word/2010/wordml" w:rsidR="00370809" w:rsidP="6951696A" w:rsidRDefault="00370809" w14:paraId="158601CF" wp14:textId="68BDEA80">
      <w:pPr>
        <w:spacing w:before="0" w:beforeAutospacing="off" w:after="0" w:afterAutospacing="off"/>
        <w:ind w:left="144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Criptografia de dados sensíveis</w:t>
      </w:r>
    </w:p>
    <w:p xmlns:wp14="http://schemas.microsoft.com/office/word/2010/wordml" w:rsidR="00370809" w:rsidP="6951696A" w:rsidRDefault="00370809" w14:paraId="27A64C8D" wp14:textId="2F5CEF49">
      <w:pPr>
        <w:spacing w:before="0" w:beforeAutospacing="off" w:after="0" w:afterAutospacing="off"/>
        <w:ind w:left="72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Autenticação</w:t>
      </w:r>
    </w:p>
    <w:p xmlns:wp14="http://schemas.microsoft.com/office/word/2010/wordml" w:rsidR="00370809" w:rsidP="6951696A" w:rsidRDefault="00370809" w14:paraId="5CEB9AD8" wp14:textId="3F1A79D1">
      <w:pPr>
        <w:spacing w:before="0" w:beforeAutospacing="off" w:after="0" w:afterAutospacing="off"/>
        <w:ind w:left="72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R="00370809" w:rsidP="6951696A" w:rsidRDefault="00370809" w14:paraId="761B8616" wp14:textId="2FA9CDC0">
      <w:pPr>
        <w:spacing w:before="0" w:beforeAutospacing="off" w:after="0" w:afterAutospacing="off"/>
        <w:ind w:left="72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Autorização</w:t>
      </w:r>
    </w:p>
    <w:p xmlns:wp14="http://schemas.microsoft.com/office/word/2010/wordml" w:rsidR="00370809" w:rsidP="6951696A" w:rsidRDefault="00370809" w14:paraId="7911F376" wp14:textId="472DFA4E">
      <w:pPr>
        <w:spacing w:before="0" w:beforeAutospacing="off" w:after="0" w:afterAutospacing="off"/>
        <w:ind w:left="144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Controle baseado em perfil:</w:t>
      </w:r>
    </w:p>
    <w:p xmlns:wp14="http://schemas.microsoft.com/office/word/2010/wordml" w:rsidR="00370809" w:rsidP="6951696A" w:rsidRDefault="00370809" w14:paraId="2F32E4B2" wp14:textId="5FAE0890">
      <w:pPr>
        <w:spacing w:before="0" w:beforeAutospacing="off" w:after="0" w:afterAutospacing="off"/>
        <w:ind w:left="144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Restrições por contexto (paciente só consegue ver médicos disponíveis)</w:t>
      </w:r>
    </w:p>
    <w:p xmlns:wp14="http://schemas.microsoft.com/office/word/2010/wordml" w:rsidR="00370809" w:rsidP="6951696A" w:rsidRDefault="00370809" w14:paraId="0BF6B606" wp14:textId="1281B00C">
      <w:pPr>
        <w:spacing w:before="0" w:beforeAutospacing="off" w:after="0" w:afterAutospacing="off"/>
        <w:ind w:left="72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Controle de Acesso</w:t>
      </w:r>
    </w:p>
    <w:p xmlns:wp14="http://schemas.microsoft.com/office/word/2010/wordml" w:rsidR="00370809" w:rsidP="6951696A" w:rsidRDefault="00370809" w14:paraId="4C507DDA" wp14:textId="40FEA0A4">
      <w:pPr>
        <w:spacing w:before="0" w:beforeAutospacing="off" w:after="0" w:afterAutospacing="off"/>
        <w:ind w:left="144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Rate limiting para evitar sobrecarga</w:t>
      </w:r>
    </w:p>
    <w:p xmlns:wp14="http://schemas.microsoft.com/office/word/2010/wordml" w:rsidR="00370809" w:rsidP="6951696A" w:rsidRDefault="00370809" w14:paraId="79572494" wp14:textId="2AE133F7">
      <w:pPr>
        <w:spacing w:before="0" w:beforeAutospacing="off" w:after="0" w:afterAutospacing="off"/>
        <w:ind w:left="144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Cache para consultas frequentes</w:t>
      </w:r>
    </w:p>
    <w:p xmlns:wp14="http://schemas.microsoft.com/office/word/2010/wordml" w:rsidR="00370809" w:rsidP="6951696A" w:rsidRDefault="00370809" w14:paraId="6C5C64A0" wp14:textId="3563F697">
      <w:pPr>
        <w:spacing w:before="0" w:beforeAutospacing="off" w:after="0" w:afterAutospacing="off"/>
        <w:ind w:left="144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Logs de acesso</w:t>
      </w:r>
    </w:p>
    <w:p xmlns:wp14="http://schemas.microsoft.com/office/word/2010/wordml" w:rsidR="00370809" w:rsidP="6951696A" w:rsidRDefault="00370809" w14:paraId="7ABCC90D" wp14:textId="5487C85C">
      <w:pPr>
        <w:spacing w:before="0" w:beforeAutospacing="off" w:after="0" w:afterAutospacing="off"/>
        <w:ind w:left="72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Restrições de Uso</w:t>
      </w:r>
    </w:p>
    <w:p xmlns:wp14="http://schemas.microsoft.com/office/word/2010/wordml" w:rsidR="00370809" w:rsidP="6951696A" w:rsidRDefault="00370809" w14:paraId="05B5748F" wp14:textId="5B94E477">
      <w:pPr>
        <w:spacing w:before="0" w:beforeAutospacing="off" w:after="0" w:afterAutospacing="off"/>
        <w:ind w:left="144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Apenas médicos ativos devem ser retornados</w:t>
      </w:r>
    </w:p>
    <w:p xmlns:wp14="http://schemas.microsoft.com/office/word/2010/wordml" w:rsidR="00370809" w:rsidP="6951696A" w:rsidRDefault="00370809" w14:paraId="30F7A9D9" wp14:textId="66445BB1">
      <w:pPr>
        <w:spacing w:before="0" w:beforeAutospacing="off" w:after="0" w:afterAutospacing="off"/>
        <w:ind w:left="144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Dados sempre ordenados </w:t>
      </w:r>
    </w:p>
    <w:p xmlns:wp14="http://schemas.microsoft.com/office/word/2010/wordml" w:rsidR="00370809" w:rsidP="6951696A" w:rsidRDefault="00370809" w14:paraId="46CA10F0" wp14:textId="62EAF1AE">
      <w:pPr>
        <w:spacing w:before="0" w:beforeAutospacing="off" w:after="0" w:afterAutospacing="off"/>
        <w:ind w:left="1440" w:right="0"/>
        <w:jc w:val="both"/>
      </w:pPr>
      <w:r w:rsidRPr="6951696A" w:rsidR="084B15C6">
        <w:rPr>
          <w:rFonts w:ascii="Arial" w:hAnsi="Arial" w:eastAsia="Arial" w:cs="Arial"/>
          <w:noProof w:val="0"/>
          <w:sz w:val="24"/>
          <w:szCs w:val="24"/>
          <w:lang w:val="pt-BR"/>
        </w:rPr>
        <w:t>Pode haver paginação (para listas grandes)</w:t>
      </w:r>
    </w:p>
    <w:p xmlns:wp14="http://schemas.microsoft.com/office/word/2010/wordml" w:rsidR="00370809" w:rsidP="6951696A" w:rsidRDefault="00370809" w14:paraId="3B7B4B86" wp14:textId="62441EBD">
      <w:pPr>
        <w:spacing w:before="0" w:beforeAutospacing="off" w:after="0" w:afterAutospacing="off"/>
        <w:ind w:left="708"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RPr="00810F3F" w:rsidR="00810F3F" w:rsidP="6951696A" w:rsidRDefault="00810F3F" w14:paraId="3A0FF5F2" wp14:textId="679F3774">
      <w:pPr>
        <w:pStyle w:val="Ttulo1"/>
        <w:rPr>
          <w:rFonts w:ascii="Arial" w:hAnsi="Arial" w:cs="Arial"/>
          <w:lang w:val="pt-BR"/>
        </w:rPr>
      </w:pPr>
      <w:bookmarkStart w:name="_Toc226973008" w:id="17"/>
      <w:r w:rsidRPr="6951696A" w:rsidR="00370809">
        <w:rPr>
          <w:rFonts w:ascii="Arial" w:hAnsi="Arial" w:cs="Arial"/>
        </w:rPr>
        <w:t>Definir as SLA</w:t>
      </w:r>
      <w:bookmarkEnd w:id="17"/>
      <w:r w:rsidRPr="6951696A" w:rsidR="00370809">
        <w:rPr>
          <w:rFonts w:ascii="Arial" w:hAnsi="Arial" w:cs="Arial"/>
        </w:rPr>
        <w:t xml:space="preserve"> </w:t>
      </w:r>
      <w:r w:rsidRPr="6951696A" w:rsidR="001248B7">
        <w:rPr>
          <w:rFonts w:ascii="Arial" w:hAnsi="Arial" w:cs="Arial"/>
        </w:rPr>
        <w:t xml:space="preserve"> </w:t>
      </w:r>
    </w:p>
    <w:p xmlns:wp14="http://schemas.microsoft.com/office/word/2010/wordml" w:rsidR="00DB4240" w:rsidP="009B3C7D" w:rsidRDefault="00DB4240" w14:paraId="5630AD66" wp14:textId="77777777">
      <w:pPr>
        <w:rPr>
          <w:rFonts w:ascii="Arial" w:hAnsi="Arial" w:cs="Arial"/>
          <w:highlight w:val="yellow"/>
          <w:lang w:val="pt-BR"/>
        </w:rPr>
      </w:pPr>
    </w:p>
    <w:p xmlns:wp14="http://schemas.microsoft.com/office/word/2010/wordml" w:rsidRPr="005B364D" w:rsidR="00810F3F" w:rsidP="009B3C7D" w:rsidRDefault="00810F3F" w14:paraId="508C19FD" wp14:textId="77777777">
      <w:pPr>
        <w:rPr>
          <w:rFonts w:ascii="Arial" w:hAnsi="Arial" w:cs="Arial"/>
          <w:b/>
          <w:bCs/>
          <w:lang w:val="pt-BR"/>
        </w:rPr>
      </w:pPr>
      <w:r w:rsidRPr="005B364D">
        <w:rPr>
          <w:rFonts w:ascii="Arial" w:hAnsi="Arial" w:cs="Arial"/>
          <w:b/>
          <w:bCs/>
          <w:lang w:val="pt-BR"/>
        </w:rPr>
        <w:t>AutorizacaoObservacaoService:</w:t>
      </w:r>
    </w:p>
    <w:p xmlns:wp14="http://schemas.microsoft.com/office/word/2010/wordml" w:rsidRPr="005B364D" w:rsidR="00810F3F" w:rsidP="009B3C7D" w:rsidRDefault="00810F3F" w14:paraId="61829076" wp14:textId="77777777">
      <w:pPr>
        <w:rPr>
          <w:rFonts w:ascii="Arial" w:hAnsi="Arial" w:cs="Arial"/>
          <w:b/>
          <w:bCs/>
          <w:lang w:val="pt-BR"/>
        </w:rPr>
      </w:pPr>
    </w:p>
    <w:p xmlns:wp14="http://schemas.microsoft.com/office/word/2010/wordml" w:rsidRPr="005B364D" w:rsidR="00810F3F" w:rsidP="00810F3F" w:rsidRDefault="00810F3F" w14:paraId="18A9BF0B" wp14:textId="77777777">
      <w:pPr>
        <w:numPr>
          <w:ilvl w:val="0"/>
          <w:numId w:val="31"/>
        </w:numPr>
        <w:rPr>
          <w:rFonts w:ascii="Arial" w:hAnsi="Arial" w:cs="Arial"/>
          <w:b/>
          <w:bCs/>
          <w:lang w:val="pt-BR"/>
        </w:rPr>
      </w:pPr>
      <w:r w:rsidRPr="005B364D">
        <w:rPr>
          <w:rFonts w:ascii="Arial" w:hAnsi="Arial" w:cs="Arial"/>
          <w:b/>
          <w:bCs/>
          <w:lang w:val="pt-BR"/>
        </w:rPr>
        <w:t xml:space="preserve">Tempo de resposta: </w:t>
      </w:r>
      <w:r w:rsidRPr="005B364D">
        <w:rPr>
          <w:rFonts w:ascii="Arial" w:hAnsi="Arial" w:cs="Arial"/>
          <w:lang w:val="pt-BR"/>
        </w:rPr>
        <w:t>As comunicações são limitadas pela resposta da api externa, a ANS especifica que as requisições podem demorar até em média 20 segundos. Somados ao processamento do serviço da aplicação, as requisições podem demorar até 25 segundos.</w:t>
      </w:r>
    </w:p>
    <w:p xmlns:wp14="http://schemas.microsoft.com/office/word/2010/wordml" w:rsidRPr="005B364D" w:rsidR="005B364D" w:rsidP="00810F3F" w:rsidRDefault="005B364D" w14:paraId="2DAEC95C" wp14:textId="77777777">
      <w:pPr>
        <w:numPr>
          <w:ilvl w:val="0"/>
          <w:numId w:val="31"/>
        </w:numPr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  <w:lang w:val="pt-BR"/>
        </w:rPr>
        <w:t xml:space="preserve">Disponibilidade: </w:t>
      </w:r>
      <w:r>
        <w:rPr>
          <w:rFonts w:ascii="Arial" w:hAnsi="Arial" w:cs="Arial"/>
          <w:lang w:val="pt-BR"/>
        </w:rPr>
        <w:t>O serviço deve apresentar um uptime de 99.9% pela criticidade de suas operações.</w:t>
      </w:r>
    </w:p>
    <w:p xmlns:wp14="http://schemas.microsoft.com/office/word/2010/wordml" w:rsidRPr="005B364D" w:rsidR="00810F3F" w:rsidP="00810F3F" w:rsidRDefault="00810F3F" w14:paraId="5A30F05C" wp14:textId="77777777">
      <w:pPr>
        <w:numPr>
          <w:ilvl w:val="0"/>
          <w:numId w:val="31"/>
        </w:numPr>
        <w:rPr>
          <w:rFonts w:ascii="Arial" w:hAnsi="Arial" w:cs="Arial"/>
          <w:b/>
          <w:bCs/>
          <w:lang w:val="pt-BR"/>
        </w:rPr>
      </w:pPr>
      <w:r w:rsidRPr="005B364D">
        <w:rPr>
          <w:rFonts w:ascii="Arial" w:hAnsi="Arial" w:cs="Arial"/>
          <w:b/>
          <w:bCs/>
          <w:lang w:val="pt-BR"/>
        </w:rPr>
        <w:t xml:space="preserve">Capacidade de atendimento: </w:t>
      </w:r>
      <w:r w:rsidRPr="005B364D">
        <w:rPr>
          <w:rFonts w:ascii="Arial" w:hAnsi="Arial" w:cs="Arial"/>
          <w:lang w:val="pt-BR"/>
        </w:rPr>
        <w:t>O serviço deve ter uma capacidade de processar até 100 requisições por segundo.</w:t>
      </w:r>
    </w:p>
    <w:p xmlns:wp14="http://schemas.microsoft.com/office/word/2010/wordml" w:rsidRPr="005B364D" w:rsidR="00810F3F" w:rsidP="00810F3F" w:rsidRDefault="00810F3F" w14:paraId="7C07A29A" wp14:textId="77777777">
      <w:pPr>
        <w:numPr>
          <w:ilvl w:val="0"/>
          <w:numId w:val="31"/>
        </w:numPr>
        <w:rPr>
          <w:rFonts w:ascii="Arial" w:hAnsi="Arial" w:cs="Arial"/>
          <w:b/>
          <w:bCs/>
          <w:lang w:val="pt-BR"/>
        </w:rPr>
      </w:pPr>
      <w:r w:rsidRPr="005B364D">
        <w:rPr>
          <w:rFonts w:ascii="Arial" w:hAnsi="Arial" w:cs="Arial"/>
          <w:b/>
          <w:bCs/>
          <w:lang w:val="pt-BR"/>
        </w:rPr>
        <w:t xml:space="preserve">Falhas: </w:t>
      </w:r>
      <w:r w:rsidRPr="005B364D">
        <w:rPr>
          <w:rFonts w:ascii="Arial" w:hAnsi="Arial" w:cs="Arial"/>
          <w:lang w:val="pt-BR"/>
        </w:rPr>
        <w:t>Caso a api externa falhe com status code relacionados a resiliência (servidor indisponível, falha na rede, etc.), cada requisição deve apresentar um retry (no máximo 3 tentativas) com backoff exponencial.</w:t>
      </w:r>
      <w:r w:rsidRPr="005B364D" w:rsidR="005B364D">
        <w:rPr>
          <w:rFonts w:ascii="Arial" w:hAnsi="Arial" w:cs="Arial"/>
          <w:lang w:val="pt-BR"/>
        </w:rPr>
        <w:t xml:space="preserve"> Caso o próprio serviço esteja indisponível, as mensagens que chegam até ele devem ser armazenadas para serem reprocessadas assim que o serviço estiver disponível.</w:t>
      </w:r>
    </w:p>
    <w:p xmlns:wp14="http://schemas.microsoft.com/office/word/2010/wordml" w:rsidRPr="009B3C7D" w:rsidR="00370809" w:rsidP="009B3C7D" w:rsidRDefault="00370809" w14:paraId="2BA226A1" wp14:textId="77777777">
      <w:pPr>
        <w:rPr>
          <w:rFonts w:ascii="Arial" w:hAnsi="Arial" w:cs="Arial"/>
          <w:highlight w:val="yellow"/>
          <w:lang w:val="pt-BR"/>
        </w:rPr>
      </w:pPr>
    </w:p>
    <w:p w:rsidR="51734BA9" w:rsidP="6951696A" w:rsidRDefault="51734BA9" w14:paraId="758752A5" w14:textId="1BD3A0A4">
      <w:pPr>
        <w:spacing w:before="0" w:beforeAutospacing="off" w:after="0" w:afterAutospacing="off"/>
        <w:jc w:val="both"/>
      </w:pPr>
      <w:r w:rsidRPr="6951696A" w:rsidR="51734B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AgendaService:</w:t>
      </w:r>
    </w:p>
    <w:p w:rsidR="51734BA9" w:rsidP="6951696A" w:rsidRDefault="51734BA9" w14:paraId="43900C32" w14:textId="24657091">
      <w:pPr>
        <w:spacing w:before="0" w:beforeAutospacing="off" w:after="0" w:afterAutospacing="off"/>
        <w:jc w:val="both"/>
      </w:pPr>
      <w:r w:rsidRPr="6951696A" w:rsidR="51734B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51734BA9" w:rsidP="6951696A" w:rsidRDefault="51734BA9" w14:paraId="7869AFC5" w14:textId="7B656B46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51734B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Disponibilidade: </w:t>
      </w:r>
      <w:r w:rsidRPr="6951696A" w:rsidR="51734BA9">
        <w:rPr>
          <w:rFonts w:ascii="Arial" w:hAnsi="Arial" w:eastAsia="Arial" w:cs="Arial"/>
          <w:noProof w:val="0"/>
          <w:sz w:val="24"/>
          <w:szCs w:val="24"/>
          <w:lang w:val="pt-BR"/>
        </w:rPr>
        <w:t>O serviço deve garantir uma disponibilidade mínima de 98%.</w:t>
      </w:r>
    </w:p>
    <w:p w:rsidR="51734BA9" w:rsidP="6951696A" w:rsidRDefault="51734BA9" w14:paraId="3734F226" w14:textId="3CA5145B">
      <w:pPr>
        <w:spacing w:before="0" w:beforeAutospacing="off" w:after="0" w:afterAutospacing="off"/>
        <w:ind w:left="720" w:right="0"/>
        <w:jc w:val="both"/>
      </w:pPr>
      <w:r w:rsidRPr="6951696A" w:rsidR="51734BA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51734BA9" w:rsidP="6951696A" w:rsidRDefault="51734BA9" w14:paraId="05406C71" w14:textId="53986AC9">
      <w:pPr>
        <w:pStyle w:val="ListParagraph"/>
        <w:numPr>
          <w:ilvl w:val="0"/>
          <w:numId w:val="5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51734B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Tempo de Resposta: </w:t>
      </w:r>
      <w:r w:rsidRPr="6951696A" w:rsidR="51734BA9">
        <w:rPr>
          <w:rFonts w:ascii="Arial" w:hAnsi="Arial" w:eastAsia="Arial" w:cs="Arial"/>
          <w:noProof w:val="0"/>
          <w:sz w:val="24"/>
          <w:szCs w:val="24"/>
          <w:lang w:val="pt-BR"/>
        </w:rPr>
        <w:t>O tempo de resposta esperado para as operações de consulta e visualização é de até 2 segundos. A geração do PDF pode ter um tempo de resposta ligeiramente superior, mas otimizado.</w:t>
      </w:r>
    </w:p>
    <w:p w:rsidR="51734BA9" w:rsidP="6951696A" w:rsidRDefault="51734BA9" w14:paraId="3BA6C001" w14:textId="7357DBA7">
      <w:pPr>
        <w:spacing w:before="0" w:beforeAutospacing="off" w:after="0" w:afterAutospacing="off"/>
        <w:jc w:val="both"/>
      </w:pPr>
      <w:r w:rsidRPr="6951696A" w:rsidR="51734B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51734BA9" w:rsidP="6951696A" w:rsidRDefault="51734BA9" w14:paraId="7643A1E7" w14:textId="52E3F576">
      <w:pPr>
        <w:pStyle w:val="ListParagraph"/>
        <w:numPr>
          <w:ilvl w:val="0"/>
          <w:numId w:val="54"/>
        </w:numPr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951696A" w:rsidR="51734B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Taxa de Sucesso: </w:t>
      </w:r>
      <w:r w:rsidRPr="6951696A" w:rsidR="51734BA9">
        <w:rPr>
          <w:rFonts w:ascii="Arial" w:hAnsi="Arial" w:eastAsia="Arial" w:cs="Arial"/>
          <w:noProof w:val="0"/>
          <w:sz w:val="24"/>
          <w:szCs w:val="24"/>
          <w:lang w:val="pt-BR"/>
        </w:rPr>
        <w:t>Espera-se uma taxa de sucesso de 98% nas requisições processadas corretamente</w:t>
      </w:r>
      <w:r w:rsidRPr="6951696A" w:rsidR="51734B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.</w:t>
      </w:r>
    </w:p>
    <w:p w:rsidR="51734BA9" w:rsidP="6951696A" w:rsidRDefault="51734BA9" w14:paraId="69D91585" w14:textId="1D8DA3AB">
      <w:pPr>
        <w:spacing w:before="0" w:beforeAutospacing="off" w:after="0" w:afterAutospacing="off"/>
        <w:jc w:val="both"/>
      </w:pPr>
      <w:r w:rsidRPr="6951696A" w:rsidR="51734B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51734BA9" w:rsidP="6951696A" w:rsidRDefault="51734BA9" w14:paraId="4CA40D66" w14:textId="283EEC07">
      <w:pPr>
        <w:pStyle w:val="ListParagraph"/>
        <w:numPr>
          <w:ilvl w:val="0"/>
          <w:numId w:val="5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51734B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Capacidade de Atendimento</w:t>
      </w:r>
      <w:r w:rsidRPr="6951696A" w:rsidR="51734BA9">
        <w:rPr>
          <w:rFonts w:ascii="Arial" w:hAnsi="Arial" w:eastAsia="Arial" w:cs="Arial"/>
          <w:noProof w:val="0"/>
          <w:sz w:val="24"/>
          <w:szCs w:val="24"/>
          <w:lang w:val="pt-BR"/>
        </w:rPr>
        <w:t>: O serviço está dimensionado para suportar uma capacidade de processamento de até 500 requisições por minuto.</w:t>
      </w:r>
    </w:p>
    <w:p w:rsidR="51734BA9" w:rsidP="6951696A" w:rsidRDefault="51734BA9" w14:paraId="4F8CBFB4" w14:textId="2D5B6670">
      <w:pPr>
        <w:spacing w:before="0" w:beforeAutospacing="off" w:after="0" w:afterAutospacing="off"/>
        <w:jc w:val="both"/>
      </w:pPr>
      <w:r w:rsidRPr="6951696A" w:rsidR="51734BA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51734BA9" w:rsidP="6951696A" w:rsidRDefault="51734BA9" w14:paraId="6AA44150" w14:textId="2BFF7BF1">
      <w:pPr>
        <w:pStyle w:val="ListParagraph"/>
        <w:numPr>
          <w:ilvl w:val="0"/>
          <w:numId w:val="5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51696A" w:rsidR="51734B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Comportamento em Falhas e Suporte: </w:t>
      </w:r>
      <w:r w:rsidRPr="6951696A" w:rsidR="51734BA9">
        <w:rPr>
          <w:rFonts w:ascii="Arial" w:hAnsi="Arial" w:eastAsia="Arial" w:cs="Arial"/>
          <w:noProof w:val="0"/>
          <w:sz w:val="24"/>
          <w:szCs w:val="24"/>
          <w:lang w:val="pt-BR"/>
        </w:rPr>
        <w:t>Em caso de falhas ou indisponibilidade, o suporte técnico estará disponível durante o horário comercial (8h às 18h). O serviço deve implementar mecanismos de tolerância a falhas para não bloquear sistemas dependentes.</w:t>
      </w:r>
    </w:p>
    <w:p w:rsidR="6951696A" w:rsidP="6951696A" w:rsidRDefault="6951696A" w14:paraId="02B43348" w14:textId="4972C379">
      <w:pPr>
        <w:rPr>
          <w:rFonts w:ascii="Arial" w:hAnsi="Arial" w:cs="Arial"/>
          <w:b w:val="1"/>
          <w:bCs w:val="1"/>
          <w:highlight w:val="yellow"/>
          <w:lang w:val="pt-BR"/>
        </w:rPr>
      </w:pPr>
    </w:p>
    <w:p w:rsidR="68A22642" w:rsidP="6951696A" w:rsidRDefault="68A22642" w14:paraId="0AA6A733" w14:textId="311FE903">
      <w:pPr>
        <w:spacing w:before="0" w:beforeAutospacing="off" w:after="0" w:afterAutospacing="off"/>
        <w:jc w:val="both"/>
      </w:pPr>
      <w:r w:rsidRPr="6951696A" w:rsidR="68A226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AgendamentoService</w:t>
      </w:r>
    </w:p>
    <w:p w:rsidR="6951696A" w:rsidRDefault="6951696A" w14:paraId="6E91A0E9" w14:textId="59B88647"/>
    <w:p w:rsidR="68A22642" w:rsidP="6951696A" w:rsidRDefault="68A22642" w14:paraId="74D17F65" w14:textId="1CCBCAB2">
      <w:pPr>
        <w:spacing w:before="0" w:beforeAutospacing="off" w:after="0" w:afterAutospacing="off"/>
        <w:jc w:val="both"/>
      </w:pPr>
      <w:r w:rsidRPr="6951696A" w:rsidR="68A226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Disponibilidade:</w:t>
      </w:r>
      <w:r w:rsidRPr="6951696A" w:rsidR="68A226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O serviço deve manter um uptime de </w:t>
      </w:r>
      <w:r w:rsidRPr="6951696A" w:rsidR="68A226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99,5%</w:t>
      </w:r>
      <w:r w:rsidRPr="6951696A" w:rsidR="68A226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calculado mensalmente.</w:t>
      </w:r>
    </w:p>
    <w:p w:rsidR="68A22642" w:rsidP="6951696A" w:rsidRDefault="68A22642" w14:paraId="785D3BB2" w14:textId="2AD96AE2">
      <w:pPr>
        <w:spacing w:before="0" w:beforeAutospacing="off" w:after="0" w:afterAutospacing="off"/>
        <w:jc w:val="both"/>
      </w:pPr>
      <w:r w:rsidRPr="6951696A" w:rsidR="68A226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Tempo de Resposta (Latência Máxima):</w:t>
      </w:r>
    </w:p>
    <w:p w:rsidR="68A22642" w:rsidP="6951696A" w:rsidRDefault="68A22642" w14:paraId="15F0C452" w14:textId="2C43E8D1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68A226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listarHorariosDisponiveis</w:t>
      </w:r>
      <w:r w:rsidRPr="6951696A" w:rsidR="68A226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: Até </w:t>
      </w:r>
      <w:r w:rsidRPr="6951696A" w:rsidR="68A226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500ms</w:t>
      </w:r>
      <w:r w:rsidRPr="6951696A" w:rsidR="68A226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68A22642" w:rsidP="6951696A" w:rsidRDefault="68A22642" w14:paraId="06BD9BBB" w14:textId="74EA10DB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68A226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registrarAgendamento</w:t>
      </w:r>
      <w:r w:rsidRPr="6951696A" w:rsidR="68A226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: Até </w:t>
      </w:r>
      <w:r w:rsidRPr="6951696A" w:rsidR="68A226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1,5s</w:t>
      </w:r>
      <w:r w:rsidRPr="6951696A" w:rsidR="68A226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(incluindo tempo de persistência).</w:t>
      </w:r>
    </w:p>
    <w:p w:rsidR="68A22642" w:rsidP="6951696A" w:rsidRDefault="68A22642" w14:paraId="179E8947" w14:textId="76EB2A9D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68A226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gerarConfirmacao</w:t>
      </w:r>
      <w:r w:rsidRPr="6951696A" w:rsidR="68A226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: Até </w:t>
      </w:r>
      <w:r w:rsidRPr="6951696A" w:rsidR="68A226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300ms</w:t>
      </w:r>
      <w:r w:rsidRPr="6951696A" w:rsidR="68A226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(por ser uma operação lógica interna de geração de código).</w:t>
      </w:r>
    </w:p>
    <w:p w:rsidR="68A22642" w:rsidP="6951696A" w:rsidRDefault="68A22642" w14:paraId="424C291E" w14:textId="67E97D5E">
      <w:pPr>
        <w:spacing w:before="0" w:beforeAutospacing="off" w:after="0" w:afterAutospacing="off"/>
        <w:jc w:val="both"/>
      </w:pPr>
      <w:r w:rsidRPr="6951696A" w:rsidR="68A226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Capacidade de Atendimento:</w:t>
      </w:r>
      <w:r w:rsidRPr="6951696A" w:rsidR="68A226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Suporte para até </w:t>
      </w:r>
      <w:r w:rsidRPr="6951696A" w:rsidR="68A226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50 requisições simultâneas</w:t>
      </w:r>
      <w:r w:rsidRPr="6951696A" w:rsidR="68A226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sem degradação de performance.</w:t>
      </w:r>
    </w:p>
    <w:p w:rsidR="68A22642" w:rsidP="6951696A" w:rsidRDefault="68A22642" w14:paraId="0687A0B5" w14:textId="12CB7898">
      <w:pPr>
        <w:spacing w:before="0" w:beforeAutospacing="off" w:after="0" w:afterAutospacing="off"/>
        <w:jc w:val="both"/>
      </w:pPr>
      <w:r w:rsidRPr="6951696A" w:rsidR="68A226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Comportamento em caso de Falhas:</w:t>
      </w:r>
    </w:p>
    <w:p w:rsidR="68A22642" w:rsidP="6951696A" w:rsidRDefault="68A22642" w14:paraId="3588B97E" w14:textId="7077C532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68A226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Erro de Persistência:</w:t>
      </w:r>
      <w:r w:rsidRPr="6951696A" w:rsidR="68A226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Caso o banco de dados esteja indisponível, o serviço deve retornar erro 503 Service Unavailable.</w:t>
      </w:r>
    </w:p>
    <w:p w:rsidR="68A22642" w:rsidP="6951696A" w:rsidRDefault="68A22642" w14:paraId="7F8E93C4" w14:textId="1F1E39E0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6951696A" w:rsidR="68A226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Falha na Notificação:</w:t>
      </w:r>
      <w:r w:rsidRPr="6951696A" w:rsidR="68A226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Se o NotificacaoService falhar durante o registrarAgendamento, o registro deve ser concluído, o status marcado como "Pendente de Notificação" e o erro não deve ser propagado para o usuário final.</w:t>
      </w:r>
    </w:p>
    <w:p w:rsidR="68A22642" w:rsidP="6951696A" w:rsidRDefault="68A22642" w14:paraId="52CA3F6C" w14:textId="7F1C3D69">
      <w:pPr>
        <w:pStyle w:val="Normal"/>
      </w:pPr>
      <w:r w:rsidRPr="6951696A" w:rsidR="68A226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Erro na Geração:</w:t>
      </w:r>
      <w:r w:rsidRPr="6951696A" w:rsidR="68A226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Caso a operação gerarConfirmacao falhe, o sistema deve permitir a retentativa manual através do ID do Agendamento já criado.</w:t>
      </w:r>
    </w:p>
    <w:p w:rsidR="6951696A" w:rsidP="6951696A" w:rsidRDefault="6951696A" w14:paraId="578C712E" w14:textId="130965E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15C3F673" w:rsidP="6951696A" w:rsidRDefault="15C3F673" w14:paraId="420D6F17" w14:textId="5E35AB4D">
      <w:pPr>
        <w:spacing w:before="0" w:beforeAutospacing="off" w:after="0" w:afterAutospacing="off"/>
        <w:jc w:val="both"/>
      </w:pPr>
      <w:r w:rsidRPr="6951696A" w:rsidR="15C3F67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CirurgiaService: Serviço de entidade</w:t>
      </w:r>
    </w:p>
    <w:p w:rsidR="6951696A" w:rsidP="6951696A" w:rsidRDefault="6951696A" w14:paraId="2793F3E7" w14:textId="6F739E85">
      <w:p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highlight w:val="yellow"/>
          <w:lang w:val="pt-BR"/>
        </w:rPr>
      </w:pPr>
    </w:p>
    <w:p w:rsidR="15C3F673" w:rsidP="6951696A" w:rsidRDefault="15C3F673" w14:paraId="406C2DD6" w14:textId="32DBD66C">
      <w:pPr>
        <w:pStyle w:val="ListParagraph"/>
        <w:numPr>
          <w:ilvl w:val="0"/>
          <w:numId w:val="68"/>
        </w:numPr>
        <w:shd w:val="clear" w:color="auto" w:fill="FFFFFF" w:themeFill="background1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6951696A" w:rsidR="15C3F673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Disponibilidade</w:t>
      </w:r>
      <w:r w:rsidRPr="6951696A" w:rsidR="15C3F673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: 99.9%, considerando ambiente crítico hospitalar.</w:t>
      </w:r>
    </w:p>
    <w:p w:rsidR="15C3F673" w:rsidP="6951696A" w:rsidRDefault="15C3F673" w14:paraId="6135BB45" w14:textId="15F3BADA">
      <w:pPr>
        <w:pStyle w:val="ListParagraph"/>
        <w:numPr>
          <w:ilvl w:val="0"/>
          <w:numId w:val="68"/>
        </w:numPr>
        <w:shd w:val="clear" w:color="auto" w:fill="FFFFFF" w:themeFill="background1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6951696A" w:rsidR="15C3F673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Tempo de Resposta</w:t>
      </w:r>
      <w:r w:rsidRPr="6951696A" w:rsidR="15C3F673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:</w:t>
      </w:r>
    </w:p>
    <w:p w:rsidR="15C3F673" w:rsidP="6951696A" w:rsidRDefault="15C3F673" w14:paraId="0F6BEDC0" w14:textId="0DBC3C03">
      <w:pPr>
        <w:pStyle w:val="ListParagraph"/>
        <w:numPr>
          <w:ilvl w:val="1"/>
          <w:numId w:val="68"/>
        </w:numPr>
        <w:shd w:val="clear" w:color="auto" w:fill="FFFFFF" w:themeFill="background1"/>
        <w:spacing w:before="0" w:beforeAutospacing="off" w:after="0" w:afterAutospacing="off"/>
        <w:ind w:left="1440" w:right="0" w:hanging="360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6951696A" w:rsidR="15C3F673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Operações de consulta: &lt; </w:t>
      </w:r>
      <w:r w:rsidRPr="6951696A" w:rsidR="15C3F673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500ms</w:t>
      </w:r>
      <w:r w:rsidRPr="6951696A" w:rsidR="15C3F673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.</w:t>
      </w:r>
    </w:p>
    <w:p w:rsidR="15C3F673" w:rsidP="6951696A" w:rsidRDefault="15C3F673" w14:paraId="71BF68D4" w14:textId="68330456">
      <w:pPr>
        <w:pStyle w:val="ListParagraph"/>
        <w:numPr>
          <w:ilvl w:val="1"/>
          <w:numId w:val="68"/>
        </w:numPr>
        <w:shd w:val="clear" w:color="auto" w:fill="FFFFFF" w:themeFill="background1"/>
        <w:spacing w:before="0" w:beforeAutospacing="off" w:after="0" w:afterAutospacing="off"/>
        <w:ind w:left="1440" w:right="0" w:hanging="360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6951696A" w:rsidR="15C3F673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Operações de validação/persistência: &lt; </w:t>
      </w:r>
      <w:r w:rsidRPr="6951696A" w:rsidR="15C3F673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2s</w:t>
      </w:r>
      <w:r w:rsidRPr="6951696A" w:rsidR="15C3F673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.</w:t>
      </w:r>
    </w:p>
    <w:p w:rsidR="15C3F673" w:rsidP="6951696A" w:rsidRDefault="15C3F673" w14:paraId="2FDEE4EC" w14:textId="007E472E">
      <w:pPr>
        <w:pStyle w:val="ListParagraph"/>
        <w:numPr>
          <w:ilvl w:val="0"/>
          <w:numId w:val="68"/>
        </w:numPr>
        <w:shd w:val="clear" w:color="auto" w:fill="FFFFFF" w:themeFill="background1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6951696A" w:rsidR="15C3F673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Capacidade</w:t>
      </w:r>
      <w:r w:rsidRPr="6951696A" w:rsidR="15C3F673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: Suporte a até </w:t>
      </w:r>
      <w:r w:rsidRPr="6951696A" w:rsidR="15C3F673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500 acessos simultâneos</w:t>
      </w:r>
      <w:r w:rsidRPr="6951696A" w:rsidR="15C3F673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 sem degradação de performance.</w:t>
      </w:r>
    </w:p>
    <w:p w:rsidR="15C3F673" w:rsidP="6951696A" w:rsidRDefault="15C3F673" w14:paraId="29FB2523" w14:textId="1274A626">
      <w:pPr>
        <w:pStyle w:val="ListParagraph"/>
        <w:numPr>
          <w:ilvl w:val="0"/>
          <w:numId w:val="68"/>
        </w:numPr>
        <w:shd w:val="clear" w:color="auto" w:fill="FFFFFF" w:themeFill="background1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6951696A" w:rsidR="15C3F673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Comportamento em Falhas (Failover)</w:t>
      </w:r>
      <w:r w:rsidRPr="6951696A" w:rsidR="15C3F673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:</w:t>
      </w:r>
    </w:p>
    <w:p w:rsidR="15C3F673" w:rsidP="6951696A" w:rsidRDefault="15C3F673" w14:paraId="4D448A7C" w14:textId="3D218C9A">
      <w:pPr>
        <w:pStyle w:val="ListParagraph"/>
        <w:numPr>
          <w:ilvl w:val="1"/>
          <w:numId w:val="68"/>
        </w:numPr>
        <w:shd w:val="clear" w:color="auto" w:fill="FFFFFF" w:themeFill="background1"/>
        <w:spacing w:before="0" w:beforeAutospacing="off" w:after="0" w:afterAutospacing="off"/>
        <w:ind w:left="1440" w:right="0" w:hanging="360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6951696A" w:rsidR="15C3F673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 xml:space="preserve">Em caso de timeout do banco de dados, o serviço deve implementar o padrão </w:t>
      </w:r>
      <w:r w:rsidRPr="6951696A" w:rsidR="15C3F673">
        <w:rPr>
          <w:rFonts w:ascii="Arial" w:hAnsi="Arial" w:eastAsia="Arial" w:cs="Arial"/>
          <w:b w:val="1"/>
          <w:bCs w:val="1"/>
          <w:noProof w:val="0"/>
          <w:color w:val="1F1F1F"/>
          <w:sz w:val="24"/>
          <w:szCs w:val="24"/>
          <w:lang w:val="pt-BR"/>
        </w:rPr>
        <w:t>Circuit Breaker</w:t>
      </w:r>
      <w:r w:rsidRPr="6951696A" w:rsidR="15C3F673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.</w:t>
      </w:r>
    </w:p>
    <w:p w:rsidR="15C3F673" w:rsidP="6951696A" w:rsidRDefault="15C3F673" w14:paraId="1D08BDAE" w14:textId="1CC8661D">
      <w:pPr>
        <w:pStyle w:val="ListParagraph"/>
        <w:numPr>
          <w:ilvl w:val="1"/>
          <w:numId w:val="68"/>
        </w:numPr>
        <w:shd w:val="clear" w:color="auto" w:fill="FFFFFF" w:themeFill="background1"/>
        <w:spacing w:before="0" w:beforeAutospacing="off" w:after="0" w:afterAutospacing="off"/>
        <w:ind w:left="1440" w:right="0" w:hanging="360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  <w:r w:rsidRPr="6951696A" w:rsidR="15C3F673"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  <w:t>Mensagens de erro padronizadas (RFC 7807) para facilitar o debug pelo front-end.</w:t>
      </w:r>
    </w:p>
    <w:p w:rsidR="6951696A" w:rsidP="6951696A" w:rsidRDefault="6951696A" w14:paraId="4FAE310C" w14:textId="50DBF130">
      <w:pPr>
        <w:pStyle w:val="ListParagraph"/>
        <w:shd w:val="clear" w:color="auto" w:fill="FFFFFF" w:themeFill="background1"/>
        <w:spacing w:before="0" w:beforeAutospacing="off" w:after="0" w:afterAutospacing="off"/>
        <w:ind w:left="720" w:right="0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</w:p>
    <w:p w:rsidR="011B4E11" w:rsidP="6951696A" w:rsidRDefault="011B4E11" w14:paraId="428CD57C" w14:textId="766F9FCE">
      <w:pPr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951696A" w:rsidR="011B4E1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NotificacaoService</w:t>
      </w:r>
      <w:r w:rsidRPr="6951696A" w:rsidR="011B4E1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011B4E11" w:rsidP="6951696A" w:rsidRDefault="011B4E11" w14:paraId="5D0B08C3" w14:textId="59559914">
      <w:pPr>
        <w:spacing w:before="0" w:beforeAutospacing="off" w:after="0" w:afterAutospacing="off"/>
        <w:ind w:left="72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Disponibilidade</w:t>
      </w:r>
    </w:p>
    <w:p w:rsidR="011B4E11" w:rsidP="6951696A" w:rsidRDefault="011B4E11" w14:paraId="1B4EEBFD" w14:textId="2A7AA9C4">
      <w:pPr>
        <w:spacing w:before="0" w:beforeAutospacing="off" w:after="0" w:afterAutospacing="off"/>
        <w:ind w:left="144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Meta: 99,9%</w:t>
      </w:r>
    </w:p>
    <w:p w:rsidR="011B4E11" w:rsidP="6951696A" w:rsidRDefault="011B4E11" w14:paraId="3A4826BC" w14:textId="5A9500E7">
      <w:pPr>
        <w:spacing w:before="0" w:beforeAutospacing="off" w:after="0" w:afterAutospacing="off"/>
        <w:ind w:left="1440" w:right="0" w:firstLine="72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Justificativa: serviço crítico, mas pode tolerar pequenos atrasos (assíncrono)</w:t>
      </w:r>
    </w:p>
    <w:p w:rsidR="011B4E11" w:rsidP="6951696A" w:rsidRDefault="011B4E11" w14:paraId="3E7F66A4" w14:textId="6CCECEAE">
      <w:pPr>
        <w:spacing w:before="0" w:beforeAutospacing="off" w:after="0" w:afterAutospacing="off"/>
        <w:ind w:left="72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Tempo de Resposta</w:t>
      </w:r>
    </w:p>
    <w:p w:rsidR="011B4E11" w:rsidP="6951696A" w:rsidRDefault="011B4E11" w14:paraId="54BF67A1" w14:textId="24AA0F67">
      <w:pPr>
        <w:spacing w:before="0" w:beforeAutospacing="off" w:after="0" w:afterAutospacing="off"/>
        <w:ind w:left="144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enviarNotificacao: &lt; 200 ms</w:t>
      </w:r>
    </w:p>
    <w:p w:rsidR="011B4E11" w:rsidP="6951696A" w:rsidRDefault="011B4E11" w14:paraId="24837518" w14:textId="1FF1DD65">
      <w:pPr>
        <w:spacing w:before="0" w:beforeAutospacing="off" w:after="0" w:afterAutospacing="off"/>
        <w:ind w:left="1440" w:right="0" w:firstLine="72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Apenas enfileira a notificação (não espera entrega)</w:t>
      </w:r>
    </w:p>
    <w:p w:rsidR="011B4E11" w:rsidP="6951696A" w:rsidRDefault="011B4E11" w14:paraId="75F2A932" w14:textId="4A0D631C">
      <w:pPr>
        <w:spacing w:before="0" w:beforeAutospacing="off" w:after="0" w:afterAutospacing="off"/>
        <w:ind w:left="144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enviarEmail: &lt; 500 ms</w:t>
      </w:r>
    </w:p>
    <w:p w:rsidR="011B4E11" w:rsidP="6951696A" w:rsidRDefault="011B4E11" w14:paraId="69652AD9" w14:textId="7FEFD7C2">
      <w:pPr>
        <w:spacing w:before="0" w:beforeAutospacing="off" w:after="0" w:afterAutospacing="off"/>
        <w:ind w:left="1440" w:right="0" w:firstLine="72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Retorna status inicial (não necessariamente entrega final)</w:t>
      </w:r>
    </w:p>
    <w:p w:rsidR="011B4E11" w:rsidP="6951696A" w:rsidRDefault="011B4E11" w14:paraId="0C1C2547" w14:textId="40EB4F97">
      <w:pPr>
        <w:spacing w:before="0" w:beforeAutospacing="off" w:after="0" w:afterAutospacing="off"/>
        <w:ind w:left="72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011B4E11" w:rsidP="6951696A" w:rsidRDefault="011B4E11" w14:paraId="3EBF6AFE" w14:textId="28E98F1D">
      <w:pPr>
        <w:spacing w:before="0" w:beforeAutospacing="off" w:after="0" w:afterAutospacing="off"/>
        <w:ind w:left="72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Capacidade de Atendimento</w:t>
      </w:r>
    </w:p>
    <w:p w:rsidR="011B4E11" w:rsidP="6951696A" w:rsidRDefault="011B4E11" w14:paraId="42BCF767" w14:textId="1CBC0F98">
      <w:pPr>
        <w:spacing w:before="0" w:beforeAutospacing="off" w:after="0" w:afterAutospacing="off"/>
        <w:ind w:left="720" w:right="0" w:firstLine="72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Processamento assíncrono</w:t>
      </w:r>
    </w:p>
    <w:p w:rsidR="011B4E11" w:rsidP="6951696A" w:rsidRDefault="011B4E11" w14:paraId="4E9B3135" w14:textId="0FBD5776">
      <w:pPr>
        <w:spacing w:before="0" w:beforeAutospacing="off" w:after="0" w:afterAutospacing="off"/>
        <w:ind w:left="72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011B4E11" w:rsidP="6951696A" w:rsidRDefault="011B4E11" w14:paraId="5FC04C47" w14:textId="385D6E84">
      <w:pPr>
        <w:spacing w:before="0" w:beforeAutospacing="off" w:after="0" w:afterAutospacing="off"/>
        <w:ind w:left="72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Comportamento em Falhas</w:t>
      </w:r>
    </w:p>
    <w:p w:rsidR="011B4E11" w:rsidP="6951696A" w:rsidRDefault="011B4E11" w14:paraId="0B346BAA" w14:textId="13E40743">
      <w:pPr>
        <w:spacing w:before="0" w:beforeAutospacing="off" w:after="0" w:afterAutospacing="off"/>
        <w:ind w:left="144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Retry automático </w:t>
      </w:r>
    </w:p>
    <w:p w:rsidR="011B4E11" w:rsidP="6951696A" w:rsidRDefault="011B4E11" w14:paraId="7FB117EF" w14:textId="11E72C83">
      <w:pPr>
        <w:spacing w:before="0" w:beforeAutospacing="off" w:after="0" w:afterAutospacing="off"/>
        <w:ind w:left="144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Mensagens não entregues ficam em fila </w:t>
      </w:r>
    </w:p>
    <w:p w:rsidR="011B4E11" w:rsidP="6951696A" w:rsidRDefault="011B4E11" w14:paraId="19C0EDFB" w14:textId="0B32DAB3">
      <w:pPr>
        <w:spacing w:before="0" w:beforeAutospacing="off" w:after="0" w:afterAutospacing="off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011B4E11" w:rsidP="6951696A" w:rsidRDefault="011B4E11" w14:paraId="768C8588" w14:textId="42CDC4E0">
      <w:pPr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951696A" w:rsidR="011B4E1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MedicoService</w:t>
      </w:r>
      <w:r w:rsidRPr="6951696A" w:rsidR="011B4E1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011B4E11" w:rsidP="6951696A" w:rsidRDefault="011B4E11" w14:paraId="2D46308F" w14:textId="6EC75DDE">
      <w:pPr>
        <w:spacing w:before="0" w:beforeAutospacing="off" w:after="0" w:afterAutospacing="off"/>
        <w:ind w:left="72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Disponibilidade</w:t>
      </w:r>
    </w:p>
    <w:p w:rsidR="011B4E11" w:rsidP="6951696A" w:rsidRDefault="011B4E11" w14:paraId="44820EC5" w14:textId="37CF82C7">
      <w:pPr>
        <w:spacing w:before="0" w:beforeAutospacing="off" w:after="0" w:afterAutospacing="off"/>
        <w:ind w:left="144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Meta: 99,99%</w:t>
      </w:r>
    </w:p>
    <w:p w:rsidR="011B4E11" w:rsidP="6951696A" w:rsidRDefault="011B4E11" w14:paraId="16FE0236" w14:textId="0CBF3E1D">
      <w:pPr>
        <w:spacing w:before="0" w:beforeAutospacing="off" w:after="0" w:afterAutospacing="off"/>
        <w:ind w:left="144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Justificativa: serviço de consulta essencial para o sistema</w:t>
      </w:r>
    </w:p>
    <w:p w:rsidR="011B4E11" w:rsidP="6951696A" w:rsidRDefault="011B4E11" w14:paraId="4F1F6DFA" w14:textId="7365F73E">
      <w:pPr>
        <w:spacing w:before="0" w:beforeAutospacing="off" w:after="0" w:afterAutospacing="off"/>
        <w:ind w:left="72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Tempo de Resposta</w:t>
      </w:r>
    </w:p>
    <w:p w:rsidR="011B4E11" w:rsidP="6951696A" w:rsidRDefault="011B4E11" w14:paraId="578177FB" w14:textId="63C5CE5D">
      <w:pPr>
        <w:spacing w:before="0" w:beforeAutospacing="off" w:after="0" w:afterAutospacing="off"/>
        <w:ind w:left="144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listarEspecialidades: &lt; 100 ms</w:t>
      </w:r>
    </w:p>
    <w:p w:rsidR="011B4E11" w:rsidP="6951696A" w:rsidRDefault="011B4E11" w14:paraId="7928DA20" w14:textId="3994B6CA">
      <w:pPr>
        <w:spacing w:before="0" w:beforeAutospacing="off" w:after="0" w:afterAutospacing="off"/>
        <w:ind w:left="144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listarMedicosPorEspecialidade: &lt; 200 ms</w:t>
      </w:r>
    </w:p>
    <w:p w:rsidR="011B4E11" w:rsidP="6951696A" w:rsidRDefault="011B4E11" w14:paraId="225BFFAE" w14:textId="68FE0E6F">
      <w:pPr>
        <w:spacing w:before="0" w:beforeAutospacing="off" w:after="0" w:afterAutospacing="off"/>
        <w:ind w:left="72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011B4E11" w:rsidP="6951696A" w:rsidRDefault="011B4E11" w14:paraId="1D7C57DE" w14:textId="6CCDBD2E">
      <w:pPr>
        <w:spacing w:before="0" w:beforeAutospacing="off" w:after="0" w:afterAutospacing="off"/>
        <w:ind w:left="72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Capacidade de Atendimento</w:t>
      </w:r>
    </w:p>
    <w:p w:rsidR="011B4E11" w:rsidP="6951696A" w:rsidRDefault="011B4E11" w14:paraId="0C4E5A3F" w14:textId="3946EF3C">
      <w:pPr>
        <w:spacing w:before="0" w:beforeAutospacing="off" w:after="0" w:afterAutospacing="off"/>
        <w:ind w:left="144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Cache </w:t>
      </w:r>
    </w:p>
    <w:p w:rsidR="011B4E11" w:rsidP="6951696A" w:rsidRDefault="011B4E11" w14:paraId="427AB572" w14:textId="2CA224C5">
      <w:pPr>
        <w:spacing w:before="0" w:beforeAutospacing="off" w:after="0" w:afterAutospacing="off"/>
        <w:ind w:left="72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Comportamento em Falhas</w:t>
      </w:r>
    </w:p>
    <w:p w:rsidR="011B4E11" w:rsidP="6951696A" w:rsidRDefault="011B4E11" w14:paraId="0AF99BE9" w14:textId="064280E8">
      <w:pPr>
        <w:spacing w:before="0" w:beforeAutospacing="off" w:after="0" w:afterAutospacing="off"/>
        <w:ind w:left="144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Fallback para cache </w:t>
      </w:r>
    </w:p>
    <w:p w:rsidR="011B4E11" w:rsidP="6951696A" w:rsidRDefault="011B4E11" w14:paraId="1B64AD02" w14:textId="5845C2F5">
      <w:pPr>
        <w:spacing w:before="0" w:beforeAutospacing="off" w:after="0" w:afterAutospacing="off"/>
        <w:ind w:left="1440" w:right="0"/>
        <w:jc w:val="both"/>
      </w:pPr>
      <w:r w:rsidRPr="6951696A" w:rsidR="011B4E11">
        <w:rPr>
          <w:rFonts w:ascii="Arial" w:hAnsi="Arial" w:eastAsia="Arial" w:cs="Arial"/>
          <w:noProof w:val="0"/>
          <w:sz w:val="24"/>
          <w:szCs w:val="24"/>
          <w:lang w:val="pt-BR"/>
        </w:rPr>
        <w:t>Retorno de erro controlado (HTTP 5XX)</w:t>
      </w:r>
    </w:p>
    <w:p w:rsidR="6951696A" w:rsidP="6951696A" w:rsidRDefault="6951696A" w14:paraId="6930658A" w14:textId="00130263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rial" w:hAnsi="Arial" w:eastAsia="Arial" w:cs="Arial"/>
          <w:noProof w:val="0"/>
          <w:color w:val="1F1F1F"/>
          <w:sz w:val="24"/>
          <w:szCs w:val="24"/>
          <w:lang w:val="pt-BR"/>
        </w:rPr>
      </w:pPr>
    </w:p>
    <w:p w:rsidR="6951696A" w:rsidP="6951696A" w:rsidRDefault="6951696A" w14:paraId="781BBEDC" w14:textId="3274991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951696A" w:rsidP="6951696A" w:rsidRDefault="6951696A" w14:paraId="27419CCD" w14:textId="0F9E5583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951696A" w:rsidP="6951696A" w:rsidRDefault="6951696A" w14:paraId="37DFC516" w14:textId="08DA7A4E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sectPr w:rsidRPr="009B3C7D" w:rsidR="00370809" w:rsidSect="00915D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pos w:val="beneathText"/>
      </w:footnotePr>
      <w:pgSz w:w="11907" w:h="16840" w:orient="portrait" w:code="9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865CB6" w:rsidRDefault="00865CB6" w14:paraId="66204FF1" wp14:textId="77777777">
      <w:r>
        <w:separator/>
      </w:r>
    </w:p>
  </w:endnote>
  <w:endnote w:type="continuationSeparator" w:id="0">
    <w:p xmlns:wp14="http://schemas.microsoft.com/office/word/2010/wordml" w:rsidR="00865CB6" w:rsidRDefault="00865CB6" w14:paraId="2DBF0D7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5E3B01" w:rsidRDefault="005E3B01" w14:paraId="19219836" wp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F254E7" w:rsidR="002F0E81" w:rsidP="008C2AE5" w:rsidRDefault="002F0E81" w14:paraId="6E2B3447" wp14:textId="77777777">
    <w:pPr>
      <w:pBdr>
        <w:top w:val="single" w:color="auto" w:sz="4" w:space="1"/>
      </w:pBdr>
      <w:rPr>
        <w:rFonts w:ascii="Arial" w:hAnsi="Arial" w:cs="Arial"/>
      </w:rPr>
    </w:pPr>
    <w:r w:rsidRPr="00F254E7">
      <w:rPr>
        <w:rFonts w:ascii="Arial" w:hAnsi="Arial" w:cs="Arial"/>
        <w:lang w:val="pt-BR"/>
      </w:rPr>
      <w:t>TP</w:t>
    </w:r>
    <w:r w:rsidRPr="00F254E7" w:rsidR="009B32A4">
      <w:rPr>
        <w:rFonts w:ascii="Arial" w:hAnsi="Arial" w:cs="Arial"/>
        <w:lang w:val="pt-BR"/>
      </w:rPr>
      <w:t>M</w:t>
    </w:r>
    <w:r w:rsidRPr="00F254E7">
      <w:rPr>
        <w:rFonts w:ascii="Arial" w:hAnsi="Arial" w:cs="Arial"/>
        <w:lang w:val="pt-BR"/>
      </w:rPr>
      <w:t>_</w:t>
    </w:r>
    <w:r w:rsidRPr="00F254E7" w:rsidR="00A64566">
      <w:rPr>
        <w:rFonts w:ascii="Arial" w:hAnsi="Arial" w:cs="Arial"/>
        <w:lang w:val="pt-BR"/>
      </w:rPr>
      <w:t xml:space="preserve">Fase de </w:t>
    </w:r>
    <w:r w:rsidRPr="00F254E7" w:rsidR="001248B7">
      <w:rPr>
        <w:rFonts w:ascii="Arial" w:hAnsi="Arial" w:cs="Arial"/>
        <w:lang w:val="pt-BR"/>
      </w:rPr>
      <w:t>Design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5E3B01" w:rsidRDefault="005E3B01" w14:paraId="0DE4B5B7" wp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865CB6" w:rsidRDefault="00865CB6" w14:paraId="02F2C34E" wp14:textId="77777777">
      <w:r>
        <w:separator/>
      </w:r>
    </w:p>
  </w:footnote>
  <w:footnote w:type="continuationSeparator" w:id="0">
    <w:p xmlns:wp14="http://schemas.microsoft.com/office/word/2010/wordml" w:rsidR="00865CB6" w:rsidRDefault="00865CB6" w14:paraId="680A4E5D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5E3B01" w:rsidRDefault="005E3B01" w14:paraId="17AD93B2" wp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940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33"/>
      <w:gridCol w:w="8407"/>
    </w:tblGrid>
    <w:tr xmlns:wp14="http://schemas.microsoft.com/office/word/2010/wordml" w:rsidR="002F0E81" w:rsidTr="003474F5" w14:paraId="15A1A606" wp14:textId="77777777">
      <w:trPr>
        <w:trHeight w:val="1651"/>
        <w:jc w:val="center"/>
      </w:trPr>
      <w:tc>
        <w:tcPr>
          <w:tcW w:w="1533" w:type="dxa"/>
        </w:tcPr>
        <w:p w:rsidR="002F0E81" w:rsidP="002101E2" w:rsidRDefault="00906C26" w14:paraId="296FEF7D" wp14:textId="77777777">
          <w:pPr>
            <w:pStyle w:val="Cabealho"/>
            <w:snapToGrid w:val="0"/>
            <w:ind w:left="-70"/>
            <w:rPr>
              <w:sz w:val="16"/>
            </w:rPr>
          </w:pPr>
          <w:r w:rsidRPr="0064635F">
            <w:rPr>
              <w:noProof/>
            </w:rPr>
            <w:drawing>
              <wp:inline xmlns:wp14="http://schemas.microsoft.com/office/word/2010/wordprocessingDrawing" distT="0" distB="0" distL="0" distR="0" wp14:anchorId="3013C45B" wp14:editId="7777777">
                <wp:extent cx="885825" cy="542925"/>
                <wp:effectExtent l="0" t="0" r="0" b="0"/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07" w:type="dxa"/>
        </w:tcPr>
        <w:p w:rsidRPr="00435EF8" w:rsidR="002F0E81" w:rsidP="003474F5" w:rsidRDefault="002F0E81" w14:paraId="2E797E97" wp14:textId="77777777">
          <w:pPr>
            <w:spacing w:line="360" w:lineRule="auto"/>
            <w:ind w:right="-376"/>
            <w:jc w:val="center"/>
            <w:rPr>
              <w:b/>
              <w:sz w:val="32"/>
              <w:szCs w:val="32"/>
              <w:lang w:val="pt-BR"/>
            </w:rPr>
          </w:pPr>
          <w:r w:rsidRPr="00435EF8">
            <w:rPr>
              <w:b/>
              <w:sz w:val="32"/>
              <w:szCs w:val="32"/>
              <w:lang w:val="pt-BR"/>
            </w:rPr>
            <w:t>CENTRO UNIVERSITÁRIO FEI</w:t>
          </w:r>
        </w:p>
        <w:p w:rsidRPr="00435EF8" w:rsidR="002F0E81" w:rsidP="002101E2" w:rsidRDefault="002F0E81" w14:paraId="3371D313" wp14:textId="77777777">
          <w:pPr>
            <w:ind w:right="-516"/>
            <w:jc w:val="center"/>
            <w:rPr>
              <w:sz w:val="20"/>
              <w:szCs w:val="20"/>
              <w:lang w:val="pt-BR"/>
            </w:rPr>
          </w:pPr>
          <w:r>
            <w:rPr>
              <w:sz w:val="16"/>
              <w:lang w:val="pt-BR"/>
            </w:rPr>
            <w:t>A</w:t>
          </w:r>
          <w:r w:rsidRPr="00435EF8">
            <w:rPr>
              <w:sz w:val="20"/>
              <w:szCs w:val="20"/>
              <w:lang w:val="pt-BR"/>
            </w:rPr>
            <w:t>venida Humberto de Alencar Castelo Branco, 3972, CEP: 09850-901 São Ber</w:t>
          </w:r>
          <w:r>
            <w:rPr>
              <w:sz w:val="20"/>
              <w:szCs w:val="20"/>
              <w:lang w:val="pt-BR"/>
            </w:rPr>
            <w:t>nar</w:t>
          </w:r>
          <w:r w:rsidRPr="00435EF8">
            <w:rPr>
              <w:sz w:val="20"/>
              <w:szCs w:val="20"/>
              <w:lang w:val="pt-BR"/>
            </w:rPr>
            <w:t>do do Campo</w:t>
          </w:r>
        </w:p>
        <w:p w:rsidRPr="003474F5" w:rsidR="002F0E81" w:rsidP="002101E2" w:rsidRDefault="002F0E81" w14:paraId="63C22215" wp14:textId="77777777">
          <w:pPr>
            <w:ind w:right="-516"/>
            <w:jc w:val="center"/>
            <w:rPr>
              <w:sz w:val="20"/>
              <w:szCs w:val="20"/>
              <w:lang w:val="pt-BR"/>
            </w:rPr>
          </w:pPr>
          <w:r w:rsidRPr="003474F5">
            <w:rPr>
              <w:sz w:val="20"/>
              <w:szCs w:val="20"/>
              <w:lang w:val="pt-BR"/>
            </w:rPr>
            <w:t>Telefone: (011) 4353-2900     Fax (011) 4109-5994</w:t>
          </w:r>
        </w:p>
        <w:p w:rsidR="002F0E81" w:rsidP="002101E2" w:rsidRDefault="002F0E81" w14:paraId="1983EF10" wp14:textId="77777777">
          <w:pPr>
            <w:pBdr>
              <w:top w:val="single" w:color="000000" w:sz="4" w:space="1"/>
            </w:pBdr>
            <w:jc w:val="center"/>
            <w:rPr>
              <w:lang w:val="pt-BR"/>
            </w:rPr>
          </w:pPr>
          <w:r>
            <w:rPr>
              <w:lang w:val="pt-BR"/>
            </w:rPr>
            <w:t>Curso de Ciências da Computação</w:t>
          </w:r>
        </w:p>
      </w:tc>
    </w:tr>
  </w:tbl>
  <w:p xmlns:wp14="http://schemas.microsoft.com/office/word/2010/wordml" w:rsidR="002F0E81" w:rsidP="0044002D" w:rsidRDefault="002F0E81" w14:paraId="7194DBDC" wp14:textId="77777777">
    <w:pPr>
      <w:pStyle w:val="Cabealho"/>
    </w:pPr>
  </w:p>
  <w:p xmlns:wp14="http://schemas.microsoft.com/office/word/2010/wordml" w:rsidRPr="0044002D" w:rsidR="002F0E81" w:rsidRDefault="002F0E81" w14:paraId="769D0D3C" wp14:textId="77777777">
    <w:pPr>
      <w:rPr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5E3B01" w:rsidRDefault="005E3B01" w14:paraId="6B62F1B3" wp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7">
    <w:nsid w:val="64082c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·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2ba7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·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723b8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d922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a7d0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d0e92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0943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53ee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506e8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e55e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4089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3a92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384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864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2888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fdca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6f32c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e3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9ac9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f401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e0ac6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58f34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38291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24637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a28ac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1b3ee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91e4e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c8490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6696e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36b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23c3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c1389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4f581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72c4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2fb68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e786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1D"/>
    <w:multiLevelType w:val="multilevel"/>
    <w:tmpl w:val="4524FD7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</w:lvl>
    <w:lvl w:ilvl="1">
      <w:start w:val="1"/>
      <w:numFmt w:val="decimal"/>
      <w:lvlText w:val="%1.%2"/>
      <w:lvlJc w:val="left"/>
      <w:pPr>
        <w:tabs>
          <w:tab w:val="num" w:pos="5245"/>
        </w:tabs>
        <w:ind w:left="5245" w:hanging="567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000002"/>
    <w:multiLevelType w:val="multilevel"/>
    <w:tmpl w:val="0000000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3" w15:restartNumberingAfterBreak="0">
    <w:nsid w:val="00000003"/>
    <w:multiLevelType w:val="multilevel"/>
    <w:tmpl w:val="00000003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5" w15:restartNumberingAfterBreak="0">
    <w:nsid w:val="00000005"/>
    <w:multiLevelType w:val="multilevel"/>
    <w:tmpl w:val="00000005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6" w15:restartNumberingAfterBreak="0">
    <w:nsid w:val="00000006"/>
    <w:multiLevelType w:val="multilevel"/>
    <w:tmpl w:val="0000000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7" w15:restartNumberingAfterBreak="0">
    <w:nsid w:val="01BA6B10"/>
    <w:multiLevelType w:val="hybridMultilevel"/>
    <w:tmpl w:val="032E40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C63301"/>
    <w:multiLevelType w:val="hybridMultilevel"/>
    <w:tmpl w:val="B9B26E16"/>
    <w:lvl w:ilvl="0" w:tplc="384ADF10">
      <w:start w:val="1"/>
      <w:numFmt w:val="bullet"/>
      <w:lvlText w:val=""/>
      <w:lvlJc w:val="left"/>
      <w:pPr>
        <w:tabs>
          <w:tab w:val="num" w:pos="510"/>
        </w:tabs>
        <w:ind w:left="357" w:firstLine="0"/>
      </w:pPr>
      <w:rPr>
        <w:rFonts w:hint="default" w:ascii="Wingdings" w:hAnsi="Wingdings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2A9231A"/>
    <w:multiLevelType w:val="hybridMultilevel"/>
    <w:tmpl w:val="8DDCB78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B3C0505"/>
    <w:multiLevelType w:val="hybridMultilevel"/>
    <w:tmpl w:val="5C7EDBE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DC65E4D"/>
    <w:multiLevelType w:val="hybridMultilevel"/>
    <w:tmpl w:val="0A7A4FF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0C67A54"/>
    <w:multiLevelType w:val="hybridMultilevel"/>
    <w:tmpl w:val="63FE5D8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80A34B9"/>
    <w:multiLevelType w:val="hybridMultilevel"/>
    <w:tmpl w:val="A8DEE8E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9F43BA5"/>
    <w:multiLevelType w:val="hybridMultilevel"/>
    <w:tmpl w:val="BD40C2B0"/>
    <w:lvl w:ilvl="0" w:tplc="4C26E62E">
      <w:start w:val="1"/>
      <w:numFmt w:val="bullet"/>
      <w:lvlText w:val=""/>
      <w:lvlJc w:val="left"/>
      <w:pPr>
        <w:tabs>
          <w:tab w:val="num" w:pos="510"/>
        </w:tabs>
        <w:ind w:left="357" w:firstLine="0"/>
      </w:pPr>
      <w:rPr>
        <w:rFonts w:hint="default" w:ascii="Wingdings" w:hAnsi="Wingdings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0E3B68"/>
    <w:multiLevelType w:val="hybridMultilevel"/>
    <w:tmpl w:val="679AD5A4"/>
    <w:lvl w:ilvl="0" w:tplc="4C26E62E">
      <w:start w:val="1"/>
      <w:numFmt w:val="bullet"/>
      <w:lvlText w:val=""/>
      <w:lvlJc w:val="left"/>
      <w:pPr>
        <w:tabs>
          <w:tab w:val="num" w:pos="510"/>
        </w:tabs>
        <w:ind w:left="357" w:firstLine="0"/>
      </w:pPr>
      <w:rPr>
        <w:rFonts w:hint="default" w:ascii="Wingdings" w:hAnsi="Wingdings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0A56007"/>
    <w:multiLevelType w:val="hybridMultilevel"/>
    <w:tmpl w:val="5D70F6E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4D76C58"/>
    <w:multiLevelType w:val="multilevel"/>
    <w:tmpl w:val="961EA9C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 w:val="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58029E8"/>
    <w:multiLevelType w:val="multilevel"/>
    <w:tmpl w:val="961EA9C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 w:val="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19821AB"/>
    <w:multiLevelType w:val="hybridMultilevel"/>
    <w:tmpl w:val="CFF4744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46810365"/>
    <w:multiLevelType w:val="hybridMultilevel"/>
    <w:tmpl w:val="DD06B17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69E67BB"/>
    <w:multiLevelType w:val="hybridMultilevel"/>
    <w:tmpl w:val="80C80C96"/>
    <w:lvl w:ilvl="0" w:tplc="0416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22" w15:restartNumberingAfterBreak="0">
    <w:nsid w:val="474A21F0"/>
    <w:multiLevelType w:val="hybridMultilevel"/>
    <w:tmpl w:val="36CEE98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87233C"/>
    <w:multiLevelType w:val="hybridMultilevel"/>
    <w:tmpl w:val="DA4879EC"/>
    <w:lvl w:ilvl="0" w:tplc="0409000F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24" w15:restartNumberingAfterBreak="0">
    <w:nsid w:val="5204171C"/>
    <w:multiLevelType w:val="hybridMultilevel"/>
    <w:tmpl w:val="8D3A8F7C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5537570A"/>
    <w:multiLevelType w:val="hybridMultilevel"/>
    <w:tmpl w:val="A528A06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63A9C"/>
    <w:multiLevelType w:val="hybridMultilevel"/>
    <w:tmpl w:val="6FA22972"/>
    <w:lvl w:ilvl="0" w:tplc="FFFFFFFF">
      <w:start w:val="1"/>
      <w:numFmt w:val="bullet"/>
      <w:lvlText w:val=""/>
      <w:lvlJc w:val="left"/>
      <w:pPr>
        <w:tabs>
          <w:tab w:val="num" w:pos="510"/>
        </w:tabs>
        <w:ind w:left="357" w:firstLine="0"/>
      </w:pPr>
      <w:rPr>
        <w:rFonts w:hint="default" w:ascii="Wingdings" w:hAnsi="Wingdings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BA90DCD"/>
    <w:multiLevelType w:val="hybridMultilevel"/>
    <w:tmpl w:val="65828F36"/>
    <w:lvl w:ilvl="0" w:tplc="384ADF10">
      <w:start w:val="1"/>
      <w:numFmt w:val="bullet"/>
      <w:lvlText w:val=""/>
      <w:lvlJc w:val="left"/>
      <w:pPr>
        <w:tabs>
          <w:tab w:val="num" w:pos="397"/>
        </w:tabs>
        <w:ind w:left="360" w:firstLine="0"/>
      </w:pPr>
      <w:rPr>
        <w:rFonts w:hint="default" w:ascii="Wingdings" w:hAnsi="Wingdings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54D4BA4"/>
    <w:multiLevelType w:val="hybridMultilevel"/>
    <w:tmpl w:val="224AEE5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9DA7A77"/>
    <w:multiLevelType w:val="hybridMultilevel"/>
    <w:tmpl w:val="120EE660"/>
    <w:lvl w:ilvl="0" w:tplc="1C820AFA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30" w15:restartNumberingAfterBreak="0">
    <w:nsid w:val="7B1816C6"/>
    <w:multiLevelType w:val="hybridMultilevel"/>
    <w:tmpl w:val="D96242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BDA3FC0"/>
    <w:multiLevelType w:val="hybridMultilevel"/>
    <w:tmpl w:val="B64879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1" w16cid:durableId="924458211">
    <w:abstractNumId w:val="1"/>
  </w:num>
  <w:num w:numId="2" w16cid:durableId="1888107737">
    <w:abstractNumId w:val="2"/>
  </w:num>
  <w:num w:numId="3" w16cid:durableId="521556004">
    <w:abstractNumId w:val="3"/>
  </w:num>
  <w:num w:numId="4" w16cid:durableId="947665298">
    <w:abstractNumId w:val="4"/>
  </w:num>
  <w:num w:numId="5" w16cid:durableId="1711224703">
    <w:abstractNumId w:val="5"/>
  </w:num>
  <w:num w:numId="6" w16cid:durableId="1379281258">
    <w:abstractNumId w:val="6"/>
  </w:num>
  <w:num w:numId="7" w16cid:durableId="2003585352">
    <w:abstractNumId w:val="30"/>
  </w:num>
  <w:num w:numId="8" w16cid:durableId="607812615">
    <w:abstractNumId w:val="8"/>
  </w:num>
  <w:num w:numId="9" w16cid:durableId="1604849155">
    <w:abstractNumId w:val="26"/>
  </w:num>
  <w:num w:numId="10" w16cid:durableId="686635051">
    <w:abstractNumId w:val="29"/>
  </w:num>
  <w:num w:numId="11" w16cid:durableId="428165003">
    <w:abstractNumId w:val="23"/>
  </w:num>
  <w:num w:numId="12" w16cid:durableId="1879734842">
    <w:abstractNumId w:val="27"/>
  </w:num>
  <w:num w:numId="13" w16cid:durableId="1193228430">
    <w:abstractNumId w:val="14"/>
  </w:num>
  <w:num w:numId="14" w16cid:durableId="1325351749">
    <w:abstractNumId w:val="15"/>
  </w:num>
  <w:num w:numId="15" w16cid:durableId="1618758625">
    <w:abstractNumId w:val="18"/>
  </w:num>
  <w:num w:numId="16" w16cid:durableId="873923118">
    <w:abstractNumId w:val="17"/>
  </w:num>
  <w:num w:numId="17" w16cid:durableId="1302613937">
    <w:abstractNumId w:val="19"/>
  </w:num>
  <w:num w:numId="18" w16cid:durableId="294260430">
    <w:abstractNumId w:val="0"/>
  </w:num>
  <w:num w:numId="19" w16cid:durableId="436754001">
    <w:abstractNumId w:val="25"/>
  </w:num>
  <w:num w:numId="20" w16cid:durableId="389427620">
    <w:abstractNumId w:val="12"/>
  </w:num>
  <w:num w:numId="21" w16cid:durableId="269320052">
    <w:abstractNumId w:val="20"/>
  </w:num>
  <w:num w:numId="22" w16cid:durableId="1565869459">
    <w:abstractNumId w:val="22"/>
  </w:num>
  <w:num w:numId="23" w16cid:durableId="1787121997">
    <w:abstractNumId w:val="13"/>
  </w:num>
  <w:num w:numId="24" w16cid:durableId="936527036">
    <w:abstractNumId w:val="24"/>
  </w:num>
  <w:num w:numId="25" w16cid:durableId="604002122">
    <w:abstractNumId w:val="21"/>
  </w:num>
  <w:num w:numId="26" w16cid:durableId="1769618480">
    <w:abstractNumId w:val="10"/>
  </w:num>
  <w:num w:numId="27" w16cid:durableId="770467756">
    <w:abstractNumId w:val="16"/>
  </w:num>
  <w:num w:numId="28" w16cid:durableId="1906180915">
    <w:abstractNumId w:val="7"/>
  </w:num>
  <w:num w:numId="29" w16cid:durableId="1649432480">
    <w:abstractNumId w:val="31"/>
  </w:num>
  <w:num w:numId="30" w16cid:durableId="1635258892">
    <w:abstractNumId w:val="9"/>
  </w:num>
  <w:num w:numId="31" w16cid:durableId="460151397">
    <w:abstractNumId w:val="28"/>
  </w:num>
  <w:num w:numId="32" w16cid:durableId="357197670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2"/>
  <w:activeWritingStyle w:lang="en-US" w:vendorID="64" w:dllVersion="4096" w:nlCheck="1" w:checkStyle="0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7E"/>
    <w:rsid w:val="00016E22"/>
    <w:rsid w:val="0002255E"/>
    <w:rsid w:val="0004121A"/>
    <w:rsid w:val="0006417F"/>
    <w:rsid w:val="000A4A48"/>
    <w:rsid w:val="000A567E"/>
    <w:rsid w:val="000C242C"/>
    <w:rsid w:val="000C3257"/>
    <w:rsid w:val="000D7557"/>
    <w:rsid w:val="0010378A"/>
    <w:rsid w:val="00115661"/>
    <w:rsid w:val="001248B7"/>
    <w:rsid w:val="00160D83"/>
    <w:rsid w:val="00164FC0"/>
    <w:rsid w:val="001D61D6"/>
    <w:rsid w:val="001E7D46"/>
    <w:rsid w:val="002101E2"/>
    <w:rsid w:val="00210D8B"/>
    <w:rsid w:val="00265B68"/>
    <w:rsid w:val="00280F39"/>
    <w:rsid w:val="002A67E3"/>
    <w:rsid w:val="002C395F"/>
    <w:rsid w:val="002C578F"/>
    <w:rsid w:val="002E097E"/>
    <w:rsid w:val="002F0E81"/>
    <w:rsid w:val="003354E8"/>
    <w:rsid w:val="00342E76"/>
    <w:rsid w:val="00344C9F"/>
    <w:rsid w:val="003474F5"/>
    <w:rsid w:val="00352F47"/>
    <w:rsid w:val="00370809"/>
    <w:rsid w:val="003B2691"/>
    <w:rsid w:val="003B676F"/>
    <w:rsid w:val="003E197E"/>
    <w:rsid w:val="003E56CD"/>
    <w:rsid w:val="00416037"/>
    <w:rsid w:val="00423EC3"/>
    <w:rsid w:val="004245F1"/>
    <w:rsid w:val="004307C4"/>
    <w:rsid w:val="00435EF8"/>
    <w:rsid w:val="0044002D"/>
    <w:rsid w:val="00450428"/>
    <w:rsid w:val="00485F97"/>
    <w:rsid w:val="00516A76"/>
    <w:rsid w:val="00577D39"/>
    <w:rsid w:val="0058594F"/>
    <w:rsid w:val="005B364D"/>
    <w:rsid w:val="005D234A"/>
    <w:rsid w:val="005D38BD"/>
    <w:rsid w:val="005E3B01"/>
    <w:rsid w:val="00621FBC"/>
    <w:rsid w:val="00641079"/>
    <w:rsid w:val="0068048B"/>
    <w:rsid w:val="006910FD"/>
    <w:rsid w:val="0069424A"/>
    <w:rsid w:val="006A0E8B"/>
    <w:rsid w:val="006A1689"/>
    <w:rsid w:val="006A16AD"/>
    <w:rsid w:val="006F3548"/>
    <w:rsid w:val="0072500A"/>
    <w:rsid w:val="0075779E"/>
    <w:rsid w:val="007577E7"/>
    <w:rsid w:val="007628F7"/>
    <w:rsid w:val="00797CFA"/>
    <w:rsid w:val="007B7814"/>
    <w:rsid w:val="007E2C5A"/>
    <w:rsid w:val="007E4C11"/>
    <w:rsid w:val="007E6EE9"/>
    <w:rsid w:val="00810F3F"/>
    <w:rsid w:val="008119A3"/>
    <w:rsid w:val="00837017"/>
    <w:rsid w:val="00851F4E"/>
    <w:rsid w:val="00857CF0"/>
    <w:rsid w:val="00865CB6"/>
    <w:rsid w:val="00873422"/>
    <w:rsid w:val="008C2AE5"/>
    <w:rsid w:val="008D2C0F"/>
    <w:rsid w:val="008D63BB"/>
    <w:rsid w:val="008D7A44"/>
    <w:rsid w:val="00906C26"/>
    <w:rsid w:val="00910CC8"/>
    <w:rsid w:val="00914082"/>
    <w:rsid w:val="00915DCC"/>
    <w:rsid w:val="00932F30"/>
    <w:rsid w:val="00975234"/>
    <w:rsid w:val="0099310E"/>
    <w:rsid w:val="00996AE3"/>
    <w:rsid w:val="009A1F09"/>
    <w:rsid w:val="009B32A4"/>
    <w:rsid w:val="009B3C7D"/>
    <w:rsid w:val="009D50EA"/>
    <w:rsid w:val="00A0456E"/>
    <w:rsid w:val="00A048F5"/>
    <w:rsid w:val="00A11686"/>
    <w:rsid w:val="00A16B27"/>
    <w:rsid w:val="00A36380"/>
    <w:rsid w:val="00A47FAD"/>
    <w:rsid w:val="00A5015C"/>
    <w:rsid w:val="00A64566"/>
    <w:rsid w:val="00A64F66"/>
    <w:rsid w:val="00A666EB"/>
    <w:rsid w:val="00A66DA1"/>
    <w:rsid w:val="00A8419A"/>
    <w:rsid w:val="00B05E55"/>
    <w:rsid w:val="00B35360"/>
    <w:rsid w:val="00B61AC0"/>
    <w:rsid w:val="00B82B69"/>
    <w:rsid w:val="00BB48A1"/>
    <w:rsid w:val="00BC3369"/>
    <w:rsid w:val="00BD6639"/>
    <w:rsid w:val="00BF32A1"/>
    <w:rsid w:val="00C031A9"/>
    <w:rsid w:val="00C26527"/>
    <w:rsid w:val="00C7420D"/>
    <w:rsid w:val="00C7688C"/>
    <w:rsid w:val="00C809D9"/>
    <w:rsid w:val="00C83F97"/>
    <w:rsid w:val="00C84FAD"/>
    <w:rsid w:val="00CB41E0"/>
    <w:rsid w:val="00CB5D70"/>
    <w:rsid w:val="00CD0771"/>
    <w:rsid w:val="00CD07C8"/>
    <w:rsid w:val="00D54FCA"/>
    <w:rsid w:val="00D74014"/>
    <w:rsid w:val="00D74481"/>
    <w:rsid w:val="00D976FA"/>
    <w:rsid w:val="00D97BB4"/>
    <w:rsid w:val="00DB4240"/>
    <w:rsid w:val="00DD051D"/>
    <w:rsid w:val="00DD7040"/>
    <w:rsid w:val="00DE1B65"/>
    <w:rsid w:val="00DF10FA"/>
    <w:rsid w:val="00E45B7D"/>
    <w:rsid w:val="00E64C8F"/>
    <w:rsid w:val="00E72146"/>
    <w:rsid w:val="00E800F8"/>
    <w:rsid w:val="00ED6CC8"/>
    <w:rsid w:val="00ED7281"/>
    <w:rsid w:val="00ED7C19"/>
    <w:rsid w:val="00EF4771"/>
    <w:rsid w:val="00F11043"/>
    <w:rsid w:val="00F254E7"/>
    <w:rsid w:val="00F27CB1"/>
    <w:rsid w:val="00F81D7F"/>
    <w:rsid w:val="00F946CF"/>
    <w:rsid w:val="00FB3F95"/>
    <w:rsid w:val="00FB7CDA"/>
    <w:rsid w:val="00FC321C"/>
    <w:rsid w:val="00FE1CB0"/>
    <w:rsid w:val="00FF2050"/>
    <w:rsid w:val="011B4E11"/>
    <w:rsid w:val="059B015A"/>
    <w:rsid w:val="083C4683"/>
    <w:rsid w:val="084B15C6"/>
    <w:rsid w:val="0E1FD618"/>
    <w:rsid w:val="1160B770"/>
    <w:rsid w:val="15C3F673"/>
    <w:rsid w:val="1A46D29C"/>
    <w:rsid w:val="1B8E3A34"/>
    <w:rsid w:val="1D9C5058"/>
    <w:rsid w:val="211AA8F4"/>
    <w:rsid w:val="22EE36E9"/>
    <w:rsid w:val="264DE08C"/>
    <w:rsid w:val="2C07CFCE"/>
    <w:rsid w:val="31296669"/>
    <w:rsid w:val="31297A06"/>
    <w:rsid w:val="3323A7A8"/>
    <w:rsid w:val="51446748"/>
    <w:rsid w:val="51734BA9"/>
    <w:rsid w:val="52CEBD07"/>
    <w:rsid w:val="5D865C09"/>
    <w:rsid w:val="5F07B297"/>
    <w:rsid w:val="5F9255B2"/>
    <w:rsid w:val="60E7FEC1"/>
    <w:rsid w:val="60E7FEC1"/>
    <w:rsid w:val="68A22642"/>
    <w:rsid w:val="6951696A"/>
    <w:rsid w:val="70C6E14A"/>
    <w:rsid w:val="72729C6E"/>
    <w:rsid w:val="72A511B8"/>
    <w:rsid w:val="72A5133C"/>
    <w:rsid w:val="731E22F5"/>
    <w:rsid w:val="756E1734"/>
    <w:rsid w:val="779D4B73"/>
    <w:rsid w:val="7A848374"/>
    <w:rsid w:val="7BEF6523"/>
    <w:rsid w:val="7BEF6523"/>
    <w:rsid w:val="7E14F21E"/>
    <w:rsid w:val="7E8C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0F94A0"/>
  <w15:chartTrackingRefBased/>
  <w15:docId w15:val="{FB28DD89-2BB3-40FB-937A-3521C471F8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uppressAutoHyphens/>
      <w:jc w:val="both"/>
    </w:pPr>
    <w:rPr>
      <w:sz w:val="24"/>
      <w:szCs w:val="24"/>
      <w:lang w:val="en-US"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b/>
      <w:bCs/>
      <w:kern w:val="1"/>
      <w:sz w:val="32"/>
      <w:szCs w:val="32"/>
      <w:lang w:val="pt-BR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ind w:left="567"/>
      <w:outlineLvl w:val="1"/>
    </w:pPr>
    <w:rPr>
      <w:b/>
      <w:bCs/>
      <w:i/>
      <w:iCs/>
      <w:sz w:val="28"/>
      <w:szCs w:val="28"/>
      <w:lang w:val="pt-BR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  <w:lang w:val="pt-BR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bCs/>
      <w:szCs w:val="28"/>
      <w:lang w:val="pt-BR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val="pt-BR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b/>
      <w:bCs/>
      <w:sz w:val="22"/>
      <w:szCs w:val="22"/>
      <w:lang w:val="pt-BR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lang w:val="pt-BR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iCs/>
      <w:lang w:val="pt-BR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  <w:lang w:val="pt-BR"/>
    </w:rPr>
  </w:style>
  <w:style w:type="character" w:styleId="Fontepargpadro" w:default="1">
    <w:name w:val="Default Paragraph Font"/>
    <w:semiHidden/>
  </w:style>
  <w:style w:type="table" w:styleId="Tabela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semiHidden/>
  </w:style>
  <w:style w:type="character" w:styleId="WW8Num1z1" w:customStyle="1">
    <w:name w:val="WW8Num1z1"/>
    <w:rPr>
      <w:color w:val="auto"/>
    </w:rPr>
  </w:style>
  <w:style w:type="character" w:styleId="WW8Num2z0" w:customStyle="1">
    <w:name w:val="WW8Num2z0"/>
    <w:rPr>
      <w:rFonts w:ascii="Symbol" w:hAnsi="Symbol"/>
    </w:rPr>
  </w:style>
  <w:style w:type="character" w:styleId="WW8Num2z1" w:customStyle="1">
    <w:name w:val="WW8Num2z1"/>
    <w:rPr>
      <w:rFonts w:ascii="Courier New" w:hAnsi="Courier New"/>
    </w:rPr>
  </w:style>
  <w:style w:type="character" w:styleId="WW8Num2z2" w:customStyle="1">
    <w:name w:val="WW8Num2z2"/>
    <w:rPr>
      <w:rFonts w:ascii="Wingdings" w:hAnsi="Wingdings"/>
    </w:rPr>
  </w:style>
  <w:style w:type="character" w:styleId="WW8Num3z0" w:customStyle="1">
    <w:name w:val="WW8Num3z0"/>
    <w:rPr>
      <w:rFonts w:ascii="Wingdings" w:hAnsi="Wingdings"/>
      <w:sz w:val="20"/>
      <w:szCs w:val="20"/>
    </w:rPr>
  </w:style>
  <w:style w:type="character" w:styleId="WW8Num3z1" w:customStyle="1">
    <w:name w:val="WW8Num3z1"/>
    <w:rPr>
      <w:rFonts w:ascii="Courier New" w:hAnsi="Courier New" w:cs="Courier New"/>
    </w:rPr>
  </w:style>
  <w:style w:type="character" w:styleId="WW8Num3z2" w:customStyle="1">
    <w:name w:val="WW8Num3z2"/>
    <w:rPr>
      <w:rFonts w:ascii="Wingdings" w:hAnsi="Wingdings"/>
    </w:rPr>
  </w:style>
  <w:style w:type="character" w:styleId="WW8Num3z3" w:customStyle="1">
    <w:name w:val="WW8Num3z3"/>
    <w:rPr>
      <w:rFonts w:ascii="Symbol" w:hAnsi="Symbol"/>
    </w:rPr>
  </w:style>
  <w:style w:type="character" w:styleId="WW8Num4z0" w:customStyle="1">
    <w:name w:val="WW8Num4z0"/>
    <w:rPr>
      <w:rFonts w:ascii="Wingdings" w:hAnsi="Wingdings"/>
      <w:sz w:val="20"/>
      <w:szCs w:val="20"/>
    </w:rPr>
  </w:style>
  <w:style w:type="character" w:styleId="WW8Num4z1" w:customStyle="1">
    <w:name w:val="WW8Num4z1"/>
    <w:rPr>
      <w:rFonts w:ascii="Courier New" w:hAnsi="Courier New" w:cs="Courier New"/>
    </w:rPr>
  </w:style>
  <w:style w:type="character" w:styleId="WW8Num4z2" w:customStyle="1">
    <w:name w:val="WW8Num4z2"/>
    <w:rPr>
      <w:rFonts w:ascii="Wingdings" w:hAnsi="Wingdings"/>
    </w:rPr>
  </w:style>
  <w:style w:type="character" w:styleId="WW8Num4z3" w:customStyle="1">
    <w:name w:val="WW8Num4z3"/>
    <w:rPr>
      <w:rFonts w:ascii="Symbol" w:hAnsi="Symbol"/>
    </w:rPr>
  </w:style>
  <w:style w:type="character" w:styleId="WW8Num5z0" w:customStyle="1">
    <w:name w:val="WW8Num5z0"/>
    <w:rPr>
      <w:rFonts w:ascii="Wingdings" w:hAnsi="Wingdings"/>
      <w:sz w:val="20"/>
      <w:szCs w:val="20"/>
    </w:rPr>
  </w:style>
  <w:style w:type="character" w:styleId="WW8Num5z1" w:customStyle="1">
    <w:name w:val="WW8Num5z1"/>
    <w:rPr>
      <w:rFonts w:ascii="Courier New" w:hAnsi="Courier New" w:cs="Courier New"/>
    </w:rPr>
  </w:style>
  <w:style w:type="character" w:styleId="WW8Num5z2" w:customStyle="1">
    <w:name w:val="WW8Num5z2"/>
    <w:rPr>
      <w:rFonts w:ascii="Wingdings" w:hAnsi="Wingdings"/>
    </w:rPr>
  </w:style>
  <w:style w:type="character" w:styleId="WW8Num5z3" w:customStyle="1">
    <w:name w:val="WW8Num5z3"/>
    <w:rPr>
      <w:rFonts w:ascii="Symbol" w:hAnsi="Symbol"/>
    </w:rPr>
  </w:style>
  <w:style w:type="character" w:styleId="WW8Num6z0" w:customStyle="1">
    <w:name w:val="WW8Num6z0"/>
    <w:rPr>
      <w:rFonts w:ascii="Wingdings" w:hAnsi="Wingdings"/>
      <w:sz w:val="20"/>
      <w:szCs w:val="20"/>
    </w:rPr>
  </w:style>
  <w:style w:type="character" w:styleId="WW8Num6z1" w:customStyle="1">
    <w:name w:val="WW8Num6z1"/>
    <w:rPr>
      <w:rFonts w:ascii="Courier New" w:hAnsi="Courier New" w:cs="Courier New"/>
    </w:rPr>
  </w:style>
  <w:style w:type="character" w:styleId="WW8Num6z2" w:customStyle="1">
    <w:name w:val="WW8Num6z2"/>
    <w:rPr>
      <w:rFonts w:ascii="Wingdings" w:hAnsi="Wingdings"/>
    </w:rPr>
  </w:style>
  <w:style w:type="character" w:styleId="WW8Num6z3" w:customStyle="1">
    <w:name w:val="WW8Num6z3"/>
    <w:rPr>
      <w:rFonts w:ascii="Symbol" w:hAnsi="Symbol"/>
    </w:rPr>
  </w:style>
  <w:style w:type="character" w:styleId="WW8Num7z0" w:customStyle="1">
    <w:name w:val="WW8Num7z0"/>
    <w:rPr>
      <w:rFonts w:ascii="Symbol" w:hAnsi="Symbol"/>
    </w:rPr>
  </w:style>
  <w:style w:type="character" w:styleId="WW8Num7z1" w:customStyle="1">
    <w:name w:val="WW8Num7z1"/>
    <w:rPr>
      <w:rFonts w:ascii="Courier New" w:hAnsi="Courier New"/>
    </w:rPr>
  </w:style>
  <w:style w:type="character" w:styleId="WW8Num7z2" w:customStyle="1">
    <w:name w:val="WW8Num7z2"/>
    <w:rPr>
      <w:rFonts w:ascii="Wingdings" w:hAnsi="Wingdings"/>
    </w:rPr>
  </w:style>
  <w:style w:type="character" w:styleId="WW8Num8z0" w:customStyle="1">
    <w:name w:val="WW8Num8z0"/>
    <w:rPr>
      <w:rFonts w:ascii="Wingdings" w:hAnsi="Wingdings"/>
      <w:sz w:val="20"/>
      <w:szCs w:val="20"/>
    </w:rPr>
  </w:style>
  <w:style w:type="character" w:styleId="WW8Num8z1" w:customStyle="1">
    <w:name w:val="WW8Num8z1"/>
    <w:rPr>
      <w:rFonts w:ascii="Courier New" w:hAnsi="Courier New" w:cs="Courier New"/>
    </w:rPr>
  </w:style>
  <w:style w:type="character" w:styleId="WW8Num8z2" w:customStyle="1">
    <w:name w:val="WW8Num8z2"/>
    <w:rPr>
      <w:rFonts w:ascii="Wingdings" w:hAnsi="Wingdings"/>
    </w:rPr>
  </w:style>
  <w:style w:type="character" w:styleId="WW8Num8z3" w:customStyle="1">
    <w:name w:val="WW8Num8z3"/>
    <w:rPr>
      <w:rFonts w:ascii="Symbol" w:hAnsi="Symbol"/>
    </w:rPr>
  </w:style>
  <w:style w:type="character" w:styleId="WW8Num10z0" w:customStyle="1">
    <w:name w:val="WW8Num10z0"/>
    <w:rPr>
      <w:rFonts w:ascii="Wingdings" w:hAnsi="Wingdings"/>
      <w:sz w:val="20"/>
      <w:szCs w:val="20"/>
    </w:rPr>
  </w:style>
  <w:style w:type="character" w:styleId="WW8Num10z1" w:customStyle="1">
    <w:name w:val="WW8Num10z1"/>
    <w:rPr>
      <w:rFonts w:ascii="Courier New" w:hAnsi="Courier New" w:cs="Courier New"/>
    </w:rPr>
  </w:style>
  <w:style w:type="character" w:styleId="WW8Num10z2" w:customStyle="1">
    <w:name w:val="WW8Num10z2"/>
    <w:rPr>
      <w:rFonts w:ascii="Wingdings" w:hAnsi="Wingdings"/>
    </w:rPr>
  </w:style>
  <w:style w:type="character" w:styleId="WW8Num10z3" w:customStyle="1">
    <w:name w:val="WW8Num10z3"/>
    <w:rPr>
      <w:rFonts w:ascii="Symbol" w:hAnsi="Symbol"/>
    </w:rPr>
  </w:style>
  <w:style w:type="character" w:styleId="WW8Num11z0" w:customStyle="1">
    <w:name w:val="WW8Num11z0"/>
    <w:rPr>
      <w:rFonts w:ascii="Symbol" w:hAnsi="Symbol"/>
    </w:rPr>
  </w:style>
  <w:style w:type="character" w:styleId="WW8Num13z0" w:customStyle="1">
    <w:name w:val="WW8Num13z0"/>
    <w:rPr>
      <w:rFonts w:ascii="Wingdings" w:hAnsi="Wingdings"/>
      <w:sz w:val="20"/>
      <w:szCs w:val="20"/>
    </w:rPr>
  </w:style>
  <w:style w:type="character" w:styleId="WW8Num13z1" w:customStyle="1">
    <w:name w:val="WW8Num13z1"/>
    <w:rPr>
      <w:rFonts w:ascii="Courier New" w:hAnsi="Courier New" w:cs="Courier New"/>
    </w:rPr>
  </w:style>
  <w:style w:type="character" w:styleId="WW8Num13z2" w:customStyle="1">
    <w:name w:val="WW8Num13z2"/>
    <w:rPr>
      <w:rFonts w:ascii="Wingdings" w:hAnsi="Wingdings"/>
    </w:rPr>
  </w:style>
  <w:style w:type="character" w:styleId="WW8Num13z3" w:customStyle="1">
    <w:name w:val="WW8Num13z3"/>
    <w:rPr>
      <w:rFonts w:ascii="Symbol" w:hAnsi="Symbol"/>
    </w:rPr>
  </w:style>
  <w:style w:type="character" w:styleId="WW8Num14z0" w:customStyle="1">
    <w:name w:val="WW8Num14z0"/>
    <w:rPr>
      <w:rFonts w:ascii="Wingdings" w:hAnsi="Wingdings"/>
      <w:sz w:val="20"/>
      <w:szCs w:val="20"/>
    </w:rPr>
  </w:style>
  <w:style w:type="character" w:styleId="WW8Num14z1" w:customStyle="1">
    <w:name w:val="WW8Num14z1"/>
    <w:rPr>
      <w:rFonts w:ascii="Courier New" w:hAnsi="Courier New" w:cs="Courier New"/>
    </w:rPr>
  </w:style>
  <w:style w:type="character" w:styleId="WW8Num14z2" w:customStyle="1">
    <w:name w:val="WW8Num14z2"/>
    <w:rPr>
      <w:rFonts w:ascii="Wingdings" w:hAnsi="Wingdings"/>
    </w:rPr>
  </w:style>
  <w:style w:type="character" w:styleId="WW8Num14z3" w:customStyle="1">
    <w:name w:val="WW8Num14z3"/>
    <w:rPr>
      <w:rFonts w:ascii="Symbol" w:hAnsi="Symbol"/>
    </w:rPr>
  </w:style>
  <w:style w:type="character" w:styleId="Fontepargpadro0">
    <w:name w:val="Default Paragraph Font0"/>
  </w:style>
  <w:style w:type="character" w:styleId="Nmerodepgina">
    <w:name w:val="page number"/>
    <w:basedOn w:val="Fontepargpadro0"/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character" w:styleId="Bullets" w:customStyle="1">
    <w:name w:val="Bullets"/>
    <w:rPr>
      <w:rFonts w:ascii="StarSymbol" w:hAnsi="StarSymbol" w:eastAsia="StarSymbol" w:cs="StarSymbol"/>
      <w:sz w:val="18"/>
      <w:szCs w:val="18"/>
    </w:rPr>
  </w:style>
  <w:style w:type="paragraph" w:styleId="Heading" w:customStyle="1">
    <w:name w:val="Heading"/>
    <w:basedOn w:val="Normal"/>
    <w:next w:val="Corpodetexto"/>
    <w:pPr>
      <w:keepNext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Corpodetexto">
    <w:name w:val="Body Text"/>
    <w:basedOn w:val="Normal"/>
    <w:pPr>
      <w:jc w:val="center"/>
    </w:pPr>
    <w:rPr>
      <w:b/>
      <w:bCs/>
      <w:sz w:val="48"/>
      <w:lang w:val="pt-BR"/>
    </w:r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pPr>
      <w:suppressLineNumbers/>
    </w:pPr>
  </w:style>
  <w:style w:type="paragraph" w:styleId="Cabealho">
    <w:name w:val="header"/>
    <w:basedOn w:val="Normal"/>
    <w:pPr>
      <w:tabs>
        <w:tab w:val="center" w:pos="4419"/>
        <w:tab w:val="right" w:pos="8838"/>
      </w:tabs>
    </w:pPr>
    <w:rPr>
      <w:rFonts w:ascii="Arial" w:hAnsi="Arial"/>
      <w:szCs w:val="20"/>
      <w:lang w:val="pt-BR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requisito" w:customStyle="1">
    <w:name w:val="requisito"/>
    <w:basedOn w:val="Normal"/>
    <w:pPr>
      <w:tabs>
        <w:tab w:val="left" w:pos="2268"/>
      </w:tabs>
      <w:spacing w:before="240"/>
      <w:ind w:left="1134" w:hanging="1134"/>
    </w:pPr>
    <w:rPr>
      <w:rFonts w:ascii="Arial" w:hAnsi="Arial"/>
      <w:szCs w:val="20"/>
      <w:lang w:val="pt-BR"/>
    </w:rPr>
  </w:style>
  <w:style w:type="paragraph" w:styleId="fax" w:customStyle="1">
    <w:name w:val="fax"/>
    <w:basedOn w:val="Normal"/>
    <w:rPr>
      <w:rFonts w:ascii="Arial" w:hAnsi="Arial"/>
      <w:sz w:val="20"/>
      <w:szCs w:val="20"/>
      <w:lang w:val="pt-PT"/>
    </w:rPr>
  </w:style>
  <w:style w:type="paragraph" w:styleId="PlainText1" w:customStyle="1">
    <w:name w:val="Plain Text1"/>
    <w:basedOn w:val="Normal"/>
    <w:rPr>
      <w:rFonts w:ascii="Courier New" w:hAnsi="Courier New"/>
      <w:sz w:val="20"/>
      <w:szCs w:val="20"/>
      <w:lang w:val="pt-BR"/>
    </w:rPr>
  </w:style>
  <w:style w:type="paragraph" w:styleId="anotaoderequisito" w:customStyle="1">
    <w:name w:val="anotação de requisito"/>
    <w:basedOn w:val="Normal"/>
    <w:pPr>
      <w:ind w:left="1134"/>
    </w:pPr>
    <w:rPr>
      <w:rFonts w:ascii="Arial" w:hAnsi="Arial"/>
      <w:i/>
      <w:szCs w:val="20"/>
      <w:lang w:val="pt-BR"/>
    </w:rPr>
  </w:style>
  <w:style w:type="paragraph" w:styleId="Sumrio1">
    <w:name w:val="toc 1"/>
    <w:basedOn w:val="Normal"/>
    <w:next w:val="Normal"/>
    <w:uiPriority w:val="39"/>
    <w:pPr>
      <w:spacing w:before="120" w:after="120"/>
    </w:pPr>
    <w:rPr>
      <w:b/>
      <w:bCs/>
      <w:caps/>
      <w:sz w:val="20"/>
      <w:szCs w:val="20"/>
    </w:rPr>
  </w:style>
  <w:style w:type="paragraph" w:styleId="Ttulo">
    <w:name w:val="Title"/>
    <w:basedOn w:val="Normal"/>
    <w:next w:val="Subttulo"/>
    <w:qFormat/>
    <w:pPr>
      <w:jc w:val="center"/>
    </w:pPr>
    <w:rPr>
      <w:rFonts w:ascii="Arial" w:hAnsi="Arial" w:cs="Arial"/>
      <w:b/>
      <w:sz w:val="40"/>
      <w:szCs w:val="20"/>
      <w:lang w:val="pt-BR"/>
    </w:rPr>
  </w:style>
  <w:style w:type="paragraph" w:styleId="Subttulo">
    <w:name w:val="Subtitle"/>
    <w:basedOn w:val="Heading"/>
    <w:next w:val="Corpodetexto"/>
    <w:qFormat/>
    <w:pPr>
      <w:jc w:val="center"/>
    </w:pPr>
    <w:rPr>
      <w:i/>
      <w:iCs/>
    </w:rPr>
  </w:style>
  <w:style w:type="paragraph" w:styleId="Sumrio2">
    <w:name w:val="toc 2"/>
    <w:basedOn w:val="Normal"/>
    <w:next w:val="Normal"/>
    <w:uiPriority w:val="39"/>
    <w:pPr>
      <w:ind w:left="240"/>
    </w:pPr>
    <w:rPr>
      <w:smallCaps/>
      <w:sz w:val="20"/>
      <w:szCs w:val="20"/>
    </w:rPr>
  </w:style>
  <w:style w:type="paragraph" w:styleId="Corpodetexto2">
    <w:name w:val="Body Text 2"/>
    <w:basedOn w:val="Normal"/>
    <w:rPr>
      <w:lang w:val="pt-BR"/>
    </w:rPr>
  </w:style>
  <w:style w:type="paragraph" w:styleId="Sumrio3">
    <w:name w:val="toc 3"/>
    <w:basedOn w:val="Normal"/>
    <w:next w:val="Normal"/>
    <w:uiPriority w:val="39"/>
    <w:pPr>
      <w:ind w:left="480"/>
    </w:pPr>
    <w:rPr>
      <w:i/>
      <w:iCs/>
      <w:sz w:val="20"/>
      <w:szCs w:val="20"/>
    </w:rPr>
  </w:style>
  <w:style w:type="paragraph" w:styleId="Sumrio4">
    <w:name w:val="toc 4"/>
    <w:basedOn w:val="Normal"/>
    <w:next w:val="Normal"/>
    <w:semiHidden/>
    <w:pPr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semiHidden/>
    <w:pPr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semiHidden/>
    <w:pPr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semiHidden/>
    <w:pPr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semiHidden/>
    <w:pPr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semiHidden/>
    <w:pPr>
      <w:ind w:left="1920"/>
    </w:pPr>
    <w:rPr>
      <w:sz w:val="18"/>
      <w:szCs w:val="18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Textodenotadefim">
    <w:name w:val="endnote text"/>
    <w:basedOn w:val="Normal"/>
    <w:semiHidden/>
    <w:rPr>
      <w:rFonts w:ascii="Arial" w:hAnsi="Arial"/>
      <w:szCs w:val="20"/>
      <w:lang w:val="pt-BR"/>
    </w:rPr>
  </w:style>
  <w:style w:type="paragraph" w:styleId="Framecontents" w:customStyle="1">
    <w:name w:val="Frame contents"/>
    <w:basedOn w:val="Corpodetexto"/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Contents10" w:customStyle="1">
    <w:name w:val="Contents 10"/>
    <w:basedOn w:val="Index"/>
    <w:pPr>
      <w:tabs>
        <w:tab w:val="right" w:leader="dot" w:pos="9972"/>
      </w:tabs>
      <w:ind w:left="2547"/>
    </w:pPr>
  </w:style>
  <w:style w:type="paragraph" w:styleId="Figura" w:customStyle="1">
    <w:name w:val="Figura"/>
    <w:basedOn w:val="Legenda"/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rsid w:val="00C031A9"/>
    <w:rPr>
      <w:b/>
      <w:bCs/>
    </w:rPr>
  </w:style>
  <w:style w:type="character" w:styleId="TextodecomentrioChar" w:customStyle="1">
    <w:name w:val="Texto de comentário Char"/>
    <w:link w:val="Textodecomentrio"/>
    <w:semiHidden/>
    <w:rsid w:val="00C031A9"/>
    <w:rPr>
      <w:lang w:val="en-US" w:eastAsia="ar-SA"/>
    </w:rPr>
  </w:style>
  <w:style w:type="character" w:styleId="AssuntodocomentrioChar" w:customStyle="1">
    <w:name w:val="Assunto do comentário Char"/>
    <w:basedOn w:val="TextodecomentrioChar"/>
    <w:link w:val="Assuntodocomentrio"/>
    <w:rsid w:val="00C031A9"/>
    <w:rPr>
      <w:lang w:val="en-US" w:eastAsia="ar-SA"/>
    </w:rPr>
  </w:style>
  <w:style w:type="table" w:styleId="Tabelacomgrade">
    <w:name w:val="Table Grid"/>
    <w:basedOn w:val="Tabelanormal"/>
    <w:rsid w:val="00F946C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lssica1">
    <w:name w:val="Table Classic 1"/>
    <w:basedOn w:val="Tabelanormal"/>
    <w:rsid w:val="00915DCC"/>
    <w:pPr>
      <w:suppressAutoHyphens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rsid w:val="00915DCC"/>
    <w:pPr>
      <w:suppressAutoHyphens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legante">
    <w:name w:val="Table Elegant"/>
    <w:basedOn w:val="Tabelanormal"/>
    <w:rsid w:val="00C84FAD"/>
    <w:pPr>
      <w:suppressAutoHyphens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465DC-2903-472A-87AD-3D6CD86BECD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Documento de Especificação de Requisitos</dc:title>
  <dc:subject/>
  <dc:creator>Fábio Levy Siqueira</dc:creator>
  <keywords/>
  <lastModifiedBy>JOAO VITOR SITTA GIOPATTO</lastModifiedBy>
  <revision>16</revision>
  <lastPrinted>2009-02-04T23:49:00.0000000Z</lastPrinted>
  <dcterms:created xsi:type="dcterms:W3CDTF">2026-04-16T01:21:00.0000000Z</dcterms:created>
  <dcterms:modified xsi:type="dcterms:W3CDTF">2026-04-16T01:35:19.5859655Z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300.000000000000</vt:lpwstr>
  </property>
  <property fmtid="{D5CDD505-2E9C-101B-9397-08002B2CF9AE}" pid="3" name="GUID">
    <vt:lpwstr>{20050711-1425-1430-A2C0-C59CC90507D7}</vt:lpwstr>
  </property>
  <property fmtid="{D5CDD505-2E9C-101B-9397-08002B2CF9AE}" pid="4" name="SPSDescription">
    <vt:lpwstr>Documento de Especificação de Requisitos</vt:lpwstr>
  </property>
  <property fmtid="{D5CDD505-2E9C-101B-9397-08002B2CF9AE}" pid="5" name="Owner">
    <vt:lpwstr>Nathalia Sautchuk</vt:lpwstr>
  </property>
  <property fmtid="{D5CDD505-2E9C-101B-9397-08002B2CF9AE}" pid="6" name="Status">
    <vt:lpwstr>Final</vt:lpwstr>
  </property>
</Properties>
</file>